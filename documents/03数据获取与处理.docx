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8C5E8" w14:textId="1CA93078" w:rsidR="00521991" w:rsidRDefault="00521991" w:rsidP="00F076C9">
      <w:pPr>
        <w:pStyle w:val="1"/>
      </w:pPr>
      <w:bookmarkStart w:id="0" w:name="_Hlk154652287"/>
      <w:r>
        <w:rPr>
          <w:rFonts w:hint="eastAsia"/>
        </w:rPr>
        <w:t>气象数据</w:t>
      </w:r>
    </w:p>
    <w:p w14:paraId="21B51B1A" w14:textId="2F1D37B7" w:rsidR="00F076C9" w:rsidRDefault="00F076C9" w:rsidP="00F076C9">
      <w:pPr>
        <w:pStyle w:val="2"/>
      </w:pPr>
      <w:r>
        <w:rPr>
          <w:rFonts w:hint="eastAsia"/>
        </w:rPr>
        <w:t>数据获取</w:t>
      </w:r>
    </w:p>
    <w:p w14:paraId="0EEF2693" w14:textId="2A642155" w:rsidR="00F076C9" w:rsidRDefault="00006A8A" w:rsidP="00F076C9">
      <w:pPr>
        <w:ind w:firstLine="480"/>
      </w:pPr>
      <w:r>
        <w:rPr>
          <w:rFonts w:hint="eastAsia"/>
        </w:rPr>
        <w:t>将</w:t>
      </w:r>
      <w:r>
        <w:rPr>
          <w:rFonts w:hint="eastAsia"/>
        </w:rPr>
        <w:t>NASA</w:t>
      </w:r>
      <w:r>
        <w:rPr>
          <w:rFonts w:hint="eastAsia"/>
        </w:rPr>
        <w:t>数据下载到本地，不使用</w:t>
      </w:r>
      <w:proofErr w:type="spellStart"/>
      <w:r>
        <w:rPr>
          <w:rFonts w:hint="eastAsia"/>
        </w:rPr>
        <w:t>pcse</w:t>
      </w:r>
      <w:proofErr w:type="spellEnd"/>
      <w:r>
        <w:rPr>
          <w:rFonts w:hint="eastAsia"/>
        </w:rPr>
        <w:t>中的气象数据获取方法。</w:t>
      </w:r>
    </w:p>
    <w:p w14:paraId="2E95130C" w14:textId="77777777" w:rsidR="002B4966" w:rsidRDefault="00006A8A" w:rsidP="002B4966">
      <w:pPr>
        <w:pStyle w:val="3"/>
      </w:pPr>
      <w:r>
        <w:rPr>
          <w:rFonts w:hint="eastAsia"/>
        </w:rPr>
        <w:t>获取研究区范围</w:t>
      </w:r>
    </w:p>
    <w:p w14:paraId="5E5F7273" w14:textId="5BEB6250" w:rsidR="00006A8A" w:rsidRDefault="002B4966" w:rsidP="00F076C9">
      <w:pPr>
        <w:ind w:firstLine="480"/>
      </w:pPr>
      <w:r>
        <w:rPr>
          <w:rFonts w:hint="eastAsia"/>
        </w:rPr>
        <w:t>使用</w:t>
      </w:r>
      <w:r>
        <w:rPr>
          <w:rFonts w:hint="eastAsia"/>
        </w:rPr>
        <w:t>2</w:t>
      </w:r>
      <w:r>
        <w:t>020</w:t>
      </w:r>
      <w:r>
        <w:rPr>
          <w:rFonts w:hint="eastAsia"/>
        </w:rPr>
        <w:t>年天门市行政区划图。</w:t>
      </w:r>
      <w:r w:rsidR="00E73263">
        <w:rPr>
          <w:rFonts w:hint="eastAsia"/>
        </w:rPr>
        <w:t>先利用渔网工具</w:t>
      </w:r>
      <w:r w:rsidR="0062334D">
        <w:rPr>
          <w:rFonts w:hint="eastAsia"/>
        </w:rPr>
        <w:t>建立</w:t>
      </w:r>
      <w:r w:rsidR="0062334D">
        <w:rPr>
          <w:rFonts w:hint="eastAsia"/>
        </w:rPr>
        <w:t>5</w:t>
      </w:r>
      <w:r w:rsidR="0062334D">
        <w:t>000</w:t>
      </w:r>
      <w:r w:rsidR="00E73263">
        <w:rPr>
          <w:rFonts w:hint="eastAsia"/>
        </w:rPr>
        <w:t>m</w:t>
      </w:r>
      <w:r w:rsidR="0062334D">
        <w:t>*5000</w:t>
      </w:r>
      <w:r w:rsidR="00E73263">
        <w:rPr>
          <w:rFonts w:hint="eastAsia"/>
        </w:rPr>
        <w:t>m</w:t>
      </w:r>
      <w:r w:rsidR="0062334D">
        <w:rPr>
          <w:rFonts w:hint="eastAsia"/>
        </w:rPr>
        <w:t>的格网</w:t>
      </w:r>
      <w:r>
        <w:rPr>
          <w:rFonts w:hint="eastAsia"/>
        </w:rPr>
        <w:t>，</w:t>
      </w:r>
      <w:r w:rsidR="00E73263">
        <w:rPr>
          <w:rFonts w:hint="eastAsia"/>
        </w:rPr>
        <w:t>然后要素转点并计算点的</w:t>
      </w:r>
      <w:r w:rsidR="00E73263">
        <w:rPr>
          <w:rFonts w:hint="eastAsia"/>
        </w:rPr>
        <w:t>XY</w:t>
      </w:r>
      <w:r w:rsidR="00E73263">
        <w:rPr>
          <w:rFonts w:hint="eastAsia"/>
        </w:rPr>
        <w:t>坐标，使用十进制的大地</w:t>
      </w:r>
      <w:r w:rsidR="00E73263">
        <w:t>2000</w:t>
      </w:r>
      <w:r w:rsidR="00E73263">
        <w:rPr>
          <w:rFonts w:hint="eastAsia"/>
        </w:rPr>
        <w:t>（</w:t>
      </w:r>
      <w:r w:rsidR="00E73263">
        <w:rPr>
          <w:rFonts w:hint="eastAsia"/>
        </w:rPr>
        <w:t>4</w:t>
      </w:r>
      <w:r w:rsidR="00E73263">
        <w:t>490</w:t>
      </w:r>
      <w:r w:rsidR="00E73263">
        <w:rPr>
          <w:rFonts w:hint="eastAsia"/>
        </w:rPr>
        <w:t>）坐标系。随后将属性表导出为</w:t>
      </w:r>
      <w:r w:rsidR="00E73263">
        <w:rPr>
          <w:rFonts w:hint="eastAsia"/>
        </w:rPr>
        <w:t>excel</w:t>
      </w:r>
      <w:r w:rsidR="00E73263">
        <w:rPr>
          <w:rFonts w:hint="eastAsia"/>
        </w:rPr>
        <w:t>文件。</w:t>
      </w:r>
    </w:p>
    <w:p w14:paraId="7027770B" w14:textId="2C149F97" w:rsidR="00E73263" w:rsidRDefault="00E73263" w:rsidP="00F076C9">
      <w:pPr>
        <w:ind w:firstLine="480"/>
      </w:pPr>
      <w:r>
        <w:rPr>
          <w:rFonts w:hint="eastAsia"/>
        </w:rPr>
        <w:t>NASA</w:t>
      </w:r>
      <w:r>
        <w:t xml:space="preserve"> </w:t>
      </w:r>
      <w:r>
        <w:rPr>
          <w:rFonts w:hint="eastAsia"/>
        </w:rPr>
        <w:t>Power</w:t>
      </w:r>
      <w:r>
        <w:t xml:space="preserve"> </w:t>
      </w:r>
      <w:r>
        <w:rPr>
          <w:rFonts w:hint="eastAsia"/>
        </w:rPr>
        <w:t>database</w:t>
      </w:r>
      <w:r>
        <w:rPr>
          <w:rFonts w:hint="eastAsia"/>
        </w:rPr>
        <w:t>中的气象数据分辨率为</w:t>
      </w:r>
      <w:r>
        <w:rPr>
          <w:rFonts w:hint="eastAsia"/>
        </w:rPr>
        <w:t>0</w:t>
      </w:r>
      <w:r>
        <w:t>.5</w:t>
      </w:r>
      <w:r>
        <w:rPr>
          <w:rFonts w:hint="eastAsia"/>
        </w:rPr>
        <w:t>°。所以使用以下函数对</w:t>
      </w:r>
      <w:r>
        <w:rPr>
          <w:rFonts w:hint="eastAsia"/>
        </w:rPr>
        <w:t>XY</w:t>
      </w:r>
      <w:r>
        <w:rPr>
          <w:rFonts w:hint="eastAsia"/>
        </w:rPr>
        <w:t>坐标进行标准化。</w:t>
      </w:r>
    </w:p>
    <w:p w14:paraId="212BB72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st_loc</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251E287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9010"/>
          <w:kern w:val="0"/>
          <w:sz w:val="19"/>
          <w:szCs w:val="19"/>
        </w:rPr>
        <w:t>"""</w:t>
      </w:r>
    </w:p>
    <w:p w14:paraId="11021F4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r>
        <w:rPr>
          <w:rFonts w:ascii="新宋体" w:eastAsia="新宋体" w:hAnsiTheme="minorHAnsi" w:cs="新宋体" w:hint="eastAsia"/>
          <w:color w:val="009010"/>
          <w:kern w:val="0"/>
          <w:sz w:val="19"/>
          <w:szCs w:val="19"/>
        </w:rPr>
        <w:t>选取气象数据的时候标准化输入为</w:t>
      </w:r>
      <w:r>
        <w:rPr>
          <w:rFonts w:ascii="新宋体" w:eastAsia="新宋体" w:hAnsiTheme="minorHAnsi" w:cs="新宋体"/>
          <w:color w:val="009010"/>
          <w:kern w:val="0"/>
          <w:sz w:val="19"/>
          <w:szCs w:val="19"/>
        </w:rPr>
        <w:t>0.5</w:t>
      </w:r>
      <w:r>
        <w:rPr>
          <w:rFonts w:ascii="新宋体" w:eastAsia="新宋体" w:hAnsiTheme="minorHAnsi" w:cs="新宋体" w:hint="eastAsia"/>
          <w:color w:val="009010"/>
          <w:kern w:val="0"/>
          <w:sz w:val="19"/>
          <w:szCs w:val="19"/>
        </w:rPr>
        <w:t>的分辨率</w:t>
      </w:r>
    </w:p>
    <w:p w14:paraId="1977221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9010"/>
          <w:kern w:val="0"/>
          <w:sz w:val="19"/>
          <w:szCs w:val="19"/>
        </w:rPr>
        <w:t xml:space="preserve">    """</w:t>
      </w:r>
    </w:p>
    <w:p w14:paraId="0A64904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math</w:t>
      </w:r>
    </w:p>
    <w:p w14:paraId="4EFF89D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&lt;=0.25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)&gt;=0.75:</w:t>
      </w:r>
    </w:p>
    <w:p w14:paraId="3C57269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round(</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766F440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elif</w:t>
      </w:r>
      <w:proofErr w:type="spellEnd"/>
      <w:r>
        <w:rPr>
          <w:rFonts w:ascii="新宋体" w:eastAsia="新宋体" w:hAnsiTheme="minorHAnsi" w:cs="新宋体"/>
          <w:color w:val="000000"/>
          <w:kern w:val="0"/>
          <w:sz w:val="19"/>
          <w:szCs w:val="19"/>
        </w:rPr>
        <w:t xml:space="preserve"> 0.25 &lt;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&lt; 0.75:</w:t>
      </w:r>
    </w:p>
    <w:p w14:paraId="2591484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+ 0.5      </w:t>
      </w:r>
    </w:p>
    <w:p w14:paraId="73F63FA3" w14:textId="5ACEF563" w:rsidR="00E73263" w:rsidRDefault="00E73263" w:rsidP="00E73263">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result</w:t>
      </w:r>
    </w:p>
    <w:p w14:paraId="332FB881" w14:textId="36C29402" w:rsidR="005E2002" w:rsidRDefault="005E2002" w:rsidP="005E2002">
      <w:pPr>
        <w:pStyle w:val="3"/>
      </w:pPr>
      <w:r>
        <w:rPr>
          <w:rFonts w:hint="eastAsia"/>
        </w:rPr>
        <w:t>下载数据</w:t>
      </w:r>
    </w:p>
    <w:p w14:paraId="50A8B347" w14:textId="25471650" w:rsidR="00E73263" w:rsidRDefault="00E73263" w:rsidP="00E73263">
      <w:pPr>
        <w:ind w:firstLine="480"/>
      </w:pPr>
      <w:r>
        <w:rPr>
          <w:rFonts w:hint="eastAsia"/>
        </w:rPr>
        <w:t>利用代码从数据库中获取数据。</w:t>
      </w:r>
    </w:p>
    <w:p w14:paraId="6AB3539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获取数据的基础函数</w:t>
      </w:r>
    </w:p>
    <w:p w14:paraId="7C9A659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pandas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pd</w:t>
      </w:r>
    </w:p>
    <w:p w14:paraId="4A38BA0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numpy</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np</w:t>
      </w:r>
    </w:p>
    <w:p w14:paraId="7D46A7B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requests</w:t>
      </w:r>
    </w:p>
    <w:p w14:paraId="1A9C0DC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datetime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dt</w:t>
      </w:r>
    </w:p>
    <w:p w14:paraId="6FC8D15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from</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exp</w:t>
      </w:r>
    </w:p>
    <w:p w14:paraId="06151A0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2955E5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6750B52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MJ_to_KJ</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lambda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1e3</w:t>
      </w:r>
    </w:p>
    <w:p w14:paraId="1E425DB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mm_to_cm</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lambda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10.</w:t>
      </w:r>
    </w:p>
    <w:p w14:paraId="73128A2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tdew_to_kpa</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lambda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ea_from_tdew</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 10 * 10.</w:t>
      </w:r>
    </w:p>
    <w:p w14:paraId="2949DA7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to_date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lambda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808080"/>
          <w:kern w:val="0"/>
          <w:sz w:val="19"/>
          <w:szCs w:val="19"/>
        </w:rPr>
        <w:t>d</w:t>
      </w:r>
      <w:r>
        <w:rPr>
          <w:rFonts w:ascii="新宋体" w:eastAsia="新宋体" w:hAnsiTheme="minorHAnsi" w:cs="新宋体"/>
          <w:color w:val="000000"/>
          <w:kern w:val="0"/>
          <w:sz w:val="19"/>
          <w:szCs w:val="19"/>
        </w:rPr>
        <w:t>.date</w:t>
      </w:r>
      <w:proofErr w:type="spellEnd"/>
      <w:proofErr w:type="gramEnd"/>
      <w:r>
        <w:rPr>
          <w:rFonts w:ascii="新宋体" w:eastAsia="新宋体" w:hAnsiTheme="minorHAnsi" w:cs="新宋体"/>
          <w:color w:val="000000"/>
          <w:kern w:val="0"/>
          <w:sz w:val="19"/>
          <w:szCs w:val="19"/>
        </w:rPr>
        <w:t>()</w:t>
      </w:r>
    </w:p>
    <w:p w14:paraId="1150112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47ADF46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786165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getnasadata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808080"/>
          <w:kern w:val="0"/>
          <w:sz w:val="19"/>
          <w:szCs w:val="19"/>
        </w:rPr>
        <w:t>latitude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longitude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start_date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end_date</w:t>
      </w:r>
      <w:proofErr w:type="spellEnd"/>
      <w:r>
        <w:rPr>
          <w:rFonts w:ascii="新宋体" w:eastAsia="新宋体" w:hAnsiTheme="minorHAnsi" w:cs="新宋体"/>
          <w:color w:val="000000"/>
          <w:kern w:val="0"/>
          <w:sz w:val="19"/>
          <w:szCs w:val="19"/>
        </w:rPr>
        <w:t>):</w:t>
      </w:r>
    </w:p>
    <w:p w14:paraId="6E1307C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server = </w:t>
      </w:r>
      <w:r>
        <w:rPr>
          <w:rFonts w:ascii="新宋体" w:eastAsia="新宋体" w:hAnsiTheme="minorHAnsi" w:cs="新宋体"/>
          <w:color w:val="A31515"/>
          <w:kern w:val="0"/>
          <w:sz w:val="19"/>
          <w:szCs w:val="19"/>
        </w:rPr>
        <w:t>"https://power.larc.nasa.gov/</w:t>
      </w:r>
      <w:proofErr w:type="spellStart"/>
      <w:r>
        <w:rPr>
          <w:rFonts w:ascii="新宋体" w:eastAsia="新宋体" w:hAnsiTheme="minorHAnsi" w:cs="新宋体"/>
          <w:color w:val="A31515"/>
          <w:kern w:val="0"/>
          <w:sz w:val="19"/>
          <w:szCs w:val="19"/>
        </w:rPr>
        <w:t>api</w:t>
      </w:r>
      <w:proofErr w:type="spellEnd"/>
      <w:r>
        <w:rPr>
          <w:rFonts w:ascii="新宋体" w:eastAsia="新宋体" w:hAnsiTheme="minorHAnsi" w:cs="新宋体"/>
          <w:color w:val="A31515"/>
          <w:kern w:val="0"/>
          <w:sz w:val="19"/>
          <w:szCs w:val="19"/>
        </w:rPr>
        <w:t>/temporal/daily/point"</w:t>
      </w:r>
    </w:p>
    <w:p w14:paraId="6B1E3BE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Variable names in POWER data</w:t>
      </w:r>
    </w:p>
    <w:p w14:paraId="01EDDCD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power_variables</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"TOA_SW_DWN"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"ALLSKY_SFC_SW_DWN"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"T2M_MIN"</w:t>
      </w:r>
      <w:r>
        <w:rPr>
          <w:rFonts w:ascii="新宋体" w:eastAsia="新宋体" w:hAnsiTheme="minorHAnsi" w:cs="新宋体"/>
          <w:color w:val="000000"/>
          <w:kern w:val="0"/>
          <w:sz w:val="19"/>
          <w:szCs w:val="19"/>
        </w:rPr>
        <w:t>,</w:t>
      </w:r>
    </w:p>
    <w:p w14:paraId="1D3D498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"T2M_MAX"</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"T2MDEW"</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"WS2M"</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"PRECTOTCORR"</w:t>
      </w:r>
      <w:r>
        <w:rPr>
          <w:rFonts w:ascii="新宋体" w:eastAsia="新宋体" w:hAnsiTheme="minorHAnsi" w:cs="新宋体"/>
          <w:color w:val="000000"/>
          <w:kern w:val="0"/>
          <w:sz w:val="19"/>
          <w:szCs w:val="19"/>
        </w:rPr>
        <w:t>]</w:t>
      </w:r>
    </w:p>
    <w:p w14:paraId="533A360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payload = {</w:t>
      </w:r>
      <w:r>
        <w:rPr>
          <w:rFonts w:ascii="新宋体" w:eastAsia="新宋体" w:hAnsiTheme="minorHAnsi" w:cs="新宋体"/>
          <w:color w:val="A31515"/>
          <w:kern w:val="0"/>
          <w:sz w:val="19"/>
          <w:szCs w:val="19"/>
        </w:rPr>
        <w:t>"request"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"execute"</w:t>
      </w:r>
      <w:r>
        <w:rPr>
          <w:rFonts w:ascii="新宋体" w:eastAsia="新宋体" w:hAnsiTheme="minorHAnsi" w:cs="新宋体"/>
          <w:color w:val="000000"/>
          <w:kern w:val="0"/>
          <w:sz w:val="19"/>
          <w:szCs w:val="19"/>
        </w:rPr>
        <w:t>,</w:t>
      </w:r>
    </w:p>
    <w:p w14:paraId="7B36A82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"parameters"</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.join</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power_variables</w:t>
      </w:r>
      <w:proofErr w:type="spellEnd"/>
      <w:r>
        <w:rPr>
          <w:rFonts w:ascii="新宋体" w:eastAsia="新宋体" w:hAnsiTheme="minorHAnsi" w:cs="新宋体"/>
          <w:color w:val="000000"/>
          <w:kern w:val="0"/>
          <w:sz w:val="19"/>
          <w:szCs w:val="19"/>
        </w:rPr>
        <w:t>),</w:t>
      </w:r>
    </w:p>
    <w:p w14:paraId="7ADE515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"latitude"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latitude</w:t>
      </w:r>
      <w:r>
        <w:rPr>
          <w:rFonts w:ascii="新宋体" w:eastAsia="新宋体" w:hAnsiTheme="minorHAnsi" w:cs="新宋体"/>
          <w:color w:val="000000"/>
          <w:kern w:val="0"/>
          <w:sz w:val="19"/>
          <w:szCs w:val="19"/>
        </w:rPr>
        <w:t>,</w:t>
      </w:r>
    </w:p>
    <w:p w14:paraId="3DE42B3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"longitude"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longitude</w:t>
      </w:r>
      <w:r>
        <w:rPr>
          <w:rFonts w:ascii="新宋体" w:eastAsia="新宋体" w:hAnsiTheme="minorHAnsi" w:cs="新宋体"/>
          <w:color w:val="000000"/>
          <w:kern w:val="0"/>
          <w:sz w:val="19"/>
          <w:szCs w:val="19"/>
        </w:rPr>
        <w:t>,</w:t>
      </w:r>
    </w:p>
    <w:p w14:paraId="755B7D8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"start"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start_</w:t>
      </w:r>
      <w:proofErr w:type="gramStart"/>
      <w:r>
        <w:rPr>
          <w:rFonts w:ascii="新宋体" w:eastAsia="新宋体" w:hAnsiTheme="minorHAnsi" w:cs="新宋体"/>
          <w:color w:val="808080"/>
          <w:kern w:val="0"/>
          <w:sz w:val="19"/>
          <w:szCs w:val="19"/>
        </w:rPr>
        <w:t>date</w:t>
      </w:r>
      <w:r>
        <w:rPr>
          <w:rFonts w:ascii="新宋体" w:eastAsia="新宋体" w:hAnsiTheme="minorHAnsi" w:cs="新宋体"/>
          <w:color w:val="000000"/>
          <w:kern w:val="0"/>
          <w:sz w:val="19"/>
          <w:szCs w:val="19"/>
        </w:rPr>
        <w:t>.strftime</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Y%m%d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1EB90F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"end"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end_</w:t>
      </w:r>
      <w:proofErr w:type="gramStart"/>
      <w:r>
        <w:rPr>
          <w:rFonts w:ascii="新宋体" w:eastAsia="新宋体" w:hAnsiTheme="minorHAnsi" w:cs="新宋体"/>
          <w:color w:val="808080"/>
          <w:kern w:val="0"/>
          <w:sz w:val="19"/>
          <w:szCs w:val="19"/>
        </w:rPr>
        <w:t>date</w:t>
      </w:r>
      <w:r>
        <w:rPr>
          <w:rFonts w:ascii="新宋体" w:eastAsia="新宋体" w:hAnsiTheme="minorHAnsi" w:cs="新宋体"/>
          <w:color w:val="000000"/>
          <w:kern w:val="0"/>
          <w:sz w:val="19"/>
          <w:szCs w:val="19"/>
        </w:rPr>
        <w:t>.strftime</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Y%m%d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52617F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"community"</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"AG"</w:t>
      </w:r>
      <w:r>
        <w:rPr>
          <w:rFonts w:ascii="新宋体" w:eastAsia="新宋体" w:hAnsiTheme="minorHAnsi" w:cs="新宋体"/>
          <w:color w:val="000000"/>
          <w:kern w:val="0"/>
          <w:sz w:val="19"/>
          <w:szCs w:val="19"/>
        </w:rPr>
        <w:t>,</w:t>
      </w:r>
    </w:p>
    <w:p w14:paraId="3171772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"format"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"JSON"</w:t>
      </w:r>
      <w:r>
        <w:rPr>
          <w:rFonts w:ascii="新宋体" w:eastAsia="新宋体" w:hAnsiTheme="minorHAnsi" w:cs="新宋体"/>
          <w:color w:val="000000"/>
          <w:kern w:val="0"/>
          <w:sz w:val="19"/>
          <w:szCs w:val="19"/>
        </w:rPr>
        <w:t>,</w:t>
      </w:r>
    </w:p>
    <w:p w14:paraId="68F5F88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"user"</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"anonymous"</w:t>
      </w:r>
    </w:p>
    <w:p w14:paraId="3F4B29B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8BCB1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2AFBE08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req = </w:t>
      </w:r>
      <w:proofErr w:type="spellStart"/>
      <w:proofErr w:type="gramStart"/>
      <w:r>
        <w:rPr>
          <w:rFonts w:ascii="新宋体" w:eastAsia="新宋体" w:hAnsiTheme="minorHAnsi" w:cs="新宋体"/>
          <w:color w:val="6F008A"/>
          <w:kern w:val="0"/>
          <w:sz w:val="19"/>
          <w:szCs w:val="19"/>
        </w:rPr>
        <w:t>requests</w:t>
      </w:r>
      <w:r>
        <w:rPr>
          <w:rFonts w:ascii="新宋体" w:eastAsia="新宋体" w:hAnsiTheme="minorHAnsi" w:cs="新宋体"/>
          <w:color w:val="000000"/>
          <w:kern w:val="0"/>
          <w:sz w:val="19"/>
          <w:szCs w:val="19"/>
        </w:rPr>
        <w:t>.get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server, params=payload)</w:t>
      </w:r>
    </w:p>
    <w:p w14:paraId="1BE0FEA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req.json</w:t>
      </w:r>
      <w:proofErr w:type="spellEnd"/>
      <w:proofErr w:type="gramEnd"/>
      <w:r>
        <w:rPr>
          <w:rFonts w:ascii="新宋体" w:eastAsia="新宋体" w:hAnsiTheme="minorHAnsi" w:cs="新宋体"/>
          <w:color w:val="000000"/>
          <w:kern w:val="0"/>
          <w:sz w:val="19"/>
          <w:szCs w:val="19"/>
        </w:rPr>
        <w:t>()</w:t>
      </w:r>
    </w:p>
    <w:p w14:paraId="2195DFD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0DB974D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1EC4B40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_</w:t>
      </w:r>
      <w:proofErr w:type="spellStart"/>
      <w:r>
        <w:rPr>
          <w:rFonts w:ascii="新宋体" w:eastAsia="新宋体" w:hAnsiTheme="minorHAnsi" w:cs="新宋体"/>
          <w:color w:val="000000"/>
          <w:kern w:val="0"/>
          <w:sz w:val="19"/>
          <w:szCs w:val="19"/>
        </w:rPr>
        <w:t>process_POWER_records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powerdata</w:t>
      </w:r>
      <w:proofErr w:type="spellEnd"/>
      <w:r>
        <w:rPr>
          <w:rFonts w:ascii="新宋体" w:eastAsia="新宋体" w:hAnsiTheme="minorHAnsi" w:cs="新宋体"/>
          <w:color w:val="000000"/>
          <w:kern w:val="0"/>
          <w:sz w:val="19"/>
          <w:szCs w:val="19"/>
        </w:rPr>
        <w:t>):</w:t>
      </w:r>
    </w:p>
    <w:p w14:paraId="7B3C1CE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9010"/>
          <w:kern w:val="0"/>
          <w:sz w:val="19"/>
          <w:szCs w:val="19"/>
        </w:rPr>
        <w:t>"""Process the meteorological records returned by NASA POWER</w:t>
      </w:r>
    </w:p>
    <w:p w14:paraId="4C2EB7D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9010"/>
          <w:kern w:val="0"/>
          <w:sz w:val="19"/>
          <w:szCs w:val="19"/>
        </w:rPr>
        <w:t xml:space="preserve">    """</w:t>
      </w:r>
    </w:p>
    <w:p w14:paraId="37509E9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fill_value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float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powerdata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"header</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fill_value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AE0994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power_variables</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"TOA_SW_DWN"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"ALLSKY_SFC_SW_DWN"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"T2M_MIN"</w:t>
      </w:r>
      <w:r>
        <w:rPr>
          <w:rFonts w:ascii="新宋体" w:eastAsia="新宋体" w:hAnsiTheme="minorHAnsi" w:cs="新宋体"/>
          <w:color w:val="000000"/>
          <w:kern w:val="0"/>
          <w:sz w:val="19"/>
          <w:szCs w:val="19"/>
        </w:rPr>
        <w:t>,</w:t>
      </w:r>
    </w:p>
    <w:p w14:paraId="0565799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"T2M_MAX"</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"T2MDEW"</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"WS2M"</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"PRECTOTCORR"</w:t>
      </w:r>
      <w:r>
        <w:rPr>
          <w:rFonts w:ascii="新宋体" w:eastAsia="新宋体" w:hAnsiTheme="minorHAnsi" w:cs="新宋体"/>
          <w:color w:val="000000"/>
          <w:kern w:val="0"/>
          <w:sz w:val="19"/>
          <w:szCs w:val="19"/>
        </w:rPr>
        <w:t>]</w:t>
      </w:r>
    </w:p>
    <w:p w14:paraId="20F630D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 xml:space="preserve"> = {}</w:t>
      </w:r>
    </w:p>
    <w:p w14:paraId="1FBC1DD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varname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power_variables</w:t>
      </w:r>
      <w:proofErr w:type="spellEnd"/>
      <w:r>
        <w:rPr>
          <w:rFonts w:ascii="新宋体" w:eastAsia="新宋体" w:hAnsiTheme="minorHAnsi" w:cs="新宋体"/>
          <w:color w:val="000000"/>
          <w:kern w:val="0"/>
          <w:sz w:val="19"/>
          <w:szCs w:val="19"/>
        </w:rPr>
        <w:t>:</w:t>
      </w:r>
    </w:p>
    <w:p w14:paraId="0ED19F5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Series</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powerdata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"properties"</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"parameter"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varname</w:t>
      </w:r>
      <w:proofErr w:type="spellEnd"/>
      <w:r>
        <w:rPr>
          <w:rFonts w:ascii="新宋体" w:eastAsia="新宋体" w:hAnsiTheme="minorHAnsi" w:cs="新宋体"/>
          <w:color w:val="000000"/>
          <w:kern w:val="0"/>
          <w:sz w:val="19"/>
          <w:szCs w:val="19"/>
        </w:rPr>
        <w:t>])</w:t>
      </w:r>
    </w:p>
    <w:p w14:paraId="1ADB9FF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w:t>
      </w:r>
      <w:proofErr w:type="gramEnd"/>
      <w:r>
        <w:rPr>
          <w:rFonts w:ascii="新宋体" w:eastAsia="新宋体" w:hAnsiTheme="minorHAnsi" w:cs="新宋体"/>
          <w:color w:val="000000"/>
          <w:kern w:val="0"/>
          <w:sz w:val="19"/>
          <w:szCs w:val="19"/>
        </w:rPr>
        <w:t xml:space="preserve">s == </w:t>
      </w:r>
      <w:proofErr w:type="spellStart"/>
      <w:r>
        <w:rPr>
          <w:rFonts w:ascii="新宋体" w:eastAsia="新宋体" w:hAnsiTheme="minorHAnsi" w:cs="新宋体"/>
          <w:color w:val="000000"/>
          <w:kern w:val="0"/>
          <w:sz w:val="19"/>
          <w:szCs w:val="19"/>
        </w:rPr>
        <w:t>fill_value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
    <w:p w14:paraId="7694466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varname</w:t>
      </w:r>
      <w:proofErr w:type="spellEnd"/>
      <w:r>
        <w:rPr>
          <w:rFonts w:ascii="新宋体" w:eastAsia="新宋体" w:hAnsiTheme="minorHAnsi" w:cs="新宋体"/>
          <w:color w:val="000000"/>
          <w:kern w:val="0"/>
          <w:sz w:val="19"/>
          <w:szCs w:val="19"/>
        </w:rPr>
        <w:t>] = s</w:t>
      </w:r>
    </w:p>
    <w:p w14:paraId="315ECE4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DataFrame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p>
    <w:p w14:paraId="1D1CCF1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.to_</w:t>
      </w:r>
      <w:proofErr w:type="gramStart"/>
      <w:r>
        <w:rPr>
          <w:rFonts w:ascii="新宋体" w:eastAsia="新宋体" w:hAnsiTheme="minorHAnsi" w:cs="新宋体"/>
          <w:color w:val="000000"/>
          <w:kern w:val="0"/>
          <w:sz w:val="19"/>
          <w:szCs w:val="19"/>
        </w:rPr>
        <w:t>datetime</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df_power.index</w:t>
      </w:r>
      <w:proofErr w:type="spellEnd"/>
      <w:r>
        <w:rPr>
          <w:rFonts w:ascii="新宋体" w:eastAsia="新宋体" w:hAnsiTheme="minorHAnsi" w:cs="新宋体"/>
          <w:color w:val="000000"/>
          <w:kern w:val="0"/>
          <w:sz w:val="19"/>
          <w:szCs w:val="19"/>
        </w:rPr>
        <w:t>, format=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Y%m%d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5426A6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0FF87CE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color w:val="008000"/>
          <w:kern w:val="0"/>
          <w:sz w:val="19"/>
          <w:szCs w:val="19"/>
        </w:rPr>
        <w:t>find</w:t>
      </w:r>
      <w:proofErr w:type="gramEnd"/>
      <w:r>
        <w:rPr>
          <w:rFonts w:ascii="新宋体" w:eastAsia="新宋体" w:hAnsiTheme="minorHAnsi" w:cs="新宋体"/>
          <w:color w:val="008000"/>
          <w:kern w:val="0"/>
          <w:sz w:val="19"/>
          <w:szCs w:val="19"/>
        </w:rPr>
        <w:t xml:space="preserve"> all rows with one or more missing values (</w:t>
      </w:r>
      <w:proofErr w:type="spellStart"/>
      <w:r>
        <w:rPr>
          <w:rFonts w:ascii="新宋体" w:eastAsia="新宋体" w:hAnsiTheme="minorHAnsi" w:cs="新宋体"/>
          <w:color w:val="008000"/>
          <w:kern w:val="0"/>
          <w:sz w:val="19"/>
          <w:szCs w:val="19"/>
        </w:rPr>
        <w:t>NaN</w:t>
      </w:r>
      <w:proofErr w:type="spellEnd"/>
      <w:r>
        <w:rPr>
          <w:rFonts w:ascii="新宋体" w:eastAsia="新宋体" w:hAnsiTheme="minorHAnsi" w:cs="新宋体"/>
          <w:color w:val="008000"/>
          <w:kern w:val="0"/>
          <w:sz w:val="19"/>
          <w:szCs w:val="19"/>
        </w:rPr>
        <w:t>)</w:t>
      </w:r>
    </w:p>
    <w:p w14:paraId="4ADBBBF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df_</w:t>
      </w:r>
      <w:proofErr w:type="gramStart"/>
      <w:r>
        <w:rPr>
          <w:rFonts w:ascii="新宋体" w:eastAsia="新宋体" w:hAnsiTheme="minorHAnsi" w:cs="新宋体"/>
          <w:color w:val="000000"/>
          <w:kern w:val="0"/>
          <w:sz w:val="19"/>
          <w:szCs w:val="19"/>
        </w:rPr>
        <w:t>power.isnull</w:t>
      </w:r>
      <w:proofErr w:type="spellEnd"/>
      <w:proofErr w:type="gramEnd"/>
      <w:r>
        <w:rPr>
          <w:rFonts w:ascii="新宋体" w:eastAsia="新宋体" w:hAnsiTheme="minorHAnsi" w:cs="新宋体"/>
          <w:color w:val="000000"/>
          <w:kern w:val="0"/>
          <w:sz w:val="19"/>
          <w:szCs w:val="19"/>
        </w:rPr>
        <w:t>().any(axis=1)</w:t>
      </w:r>
    </w:p>
    <w:p w14:paraId="6AC813E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Get all rows without missing values</w:t>
      </w:r>
    </w:p>
    <w:p w14:paraId="18B179B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ix</w:t>
      </w:r>
      <w:r>
        <w:rPr>
          <w:rFonts w:ascii="新宋体" w:eastAsia="新宋体" w:hAnsiTheme="minorHAnsi" w:cs="新宋体"/>
          <w:color w:val="000000"/>
          <w:kern w:val="0"/>
          <w:sz w:val="19"/>
          <w:szCs w:val="19"/>
        </w:rPr>
        <w:t>]</w:t>
      </w:r>
    </w:p>
    <w:p w14:paraId="6B9621E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99EF03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p>
    <w:p w14:paraId="61720D1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6F6C7A6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2FA19059"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_</w:t>
      </w:r>
      <w:proofErr w:type="spellStart"/>
      <w:r>
        <w:rPr>
          <w:rFonts w:ascii="新宋体" w:eastAsia="新宋体" w:hAnsiTheme="minorHAnsi" w:cs="新宋体"/>
          <w:color w:val="000000"/>
          <w:kern w:val="0"/>
          <w:sz w:val="19"/>
          <w:szCs w:val="19"/>
        </w:rPr>
        <w:t>estimate_AngstAB</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df_power</w:t>
      </w:r>
      <w:proofErr w:type="spellEnd"/>
      <w:r>
        <w:rPr>
          <w:rFonts w:ascii="新宋体" w:eastAsia="新宋体" w:hAnsiTheme="minorHAnsi" w:cs="新宋体"/>
          <w:color w:val="000000"/>
          <w:kern w:val="0"/>
          <w:sz w:val="19"/>
          <w:szCs w:val="19"/>
        </w:rPr>
        <w:t>):</w:t>
      </w:r>
    </w:p>
    <w:p w14:paraId="642B7DC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9010"/>
          <w:kern w:val="0"/>
          <w:sz w:val="19"/>
          <w:szCs w:val="19"/>
        </w:rPr>
        <w:t>"""Determine Angstrom A/B parameters from Top-of-Atmosphere (ALLSKY_TOA_SW_DWN) and</w:t>
      </w:r>
    </w:p>
    <w:p w14:paraId="7384EDC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top-of-Canopy (ALLSKY_SFC_SW_DWN) radiation values.</w:t>
      </w:r>
    </w:p>
    <w:p w14:paraId="4DA36EE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p>
    <w:p w14:paraId="11E3160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proofErr w:type="gramStart"/>
      <w:r>
        <w:rPr>
          <w:rFonts w:ascii="新宋体" w:eastAsia="新宋体" w:hAnsiTheme="minorHAnsi" w:cs="新宋体"/>
          <w:color w:val="009010"/>
          <w:kern w:val="0"/>
          <w:sz w:val="19"/>
          <w:szCs w:val="19"/>
        </w:rPr>
        <w:t>:param</w:t>
      </w:r>
      <w:proofErr w:type="gramEnd"/>
      <w:r>
        <w:rPr>
          <w:rFonts w:ascii="新宋体" w:eastAsia="新宋体" w:hAnsiTheme="minorHAnsi" w:cs="新宋体"/>
          <w:color w:val="009010"/>
          <w:kern w:val="0"/>
          <w:sz w:val="19"/>
          <w:szCs w:val="19"/>
        </w:rPr>
        <w:t xml:space="preserve"> </w:t>
      </w:r>
      <w:proofErr w:type="spellStart"/>
      <w:r>
        <w:rPr>
          <w:rFonts w:ascii="新宋体" w:eastAsia="新宋体" w:hAnsiTheme="minorHAnsi" w:cs="新宋体"/>
          <w:color w:val="009010"/>
          <w:kern w:val="0"/>
          <w:sz w:val="19"/>
          <w:szCs w:val="19"/>
        </w:rPr>
        <w:t>df_power</w:t>
      </w:r>
      <w:proofErr w:type="spellEnd"/>
      <w:r>
        <w:rPr>
          <w:rFonts w:ascii="新宋体" w:eastAsia="新宋体" w:hAnsiTheme="minorHAnsi" w:cs="新宋体"/>
          <w:color w:val="009010"/>
          <w:kern w:val="0"/>
          <w:sz w:val="19"/>
          <w:szCs w:val="19"/>
        </w:rPr>
        <w:t xml:space="preserve">: </w:t>
      </w:r>
      <w:proofErr w:type="spellStart"/>
      <w:r>
        <w:rPr>
          <w:rFonts w:ascii="新宋体" w:eastAsia="新宋体" w:hAnsiTheme="minorHAnsi" w:cs="新宋体"/>
          <w:color w:val="009010"/>
          <w:kern w:val="0"/>
          <w:sz w:val="19"/>
          <w:szCs w:val="19"/>
        </w:rPr>
        <w:t>dataframe</w:t>
      </w:r>
      <w:proofErr w:type="spellEnd"/>
      <w:r>
        <w:rPr>
          <w:rFonts w:ascii="新宋体" w:eastAsia="新宋体" w:hAnsiTheme="minorHAnsi" w:cs="新宋体"/>
          <w:color w:val="009010"/>
          <w:kern w:val="0"/>
          <w:sz w:val="19"/>
          <w:szCs w:val="19"/>
        </w:rPr>
        <w:t xml:space="preserve"> with POWER data</w:t>
      </w:r>
    </w:p>
    <w:p w14:paraId="4FD19AA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proofErr w:type="gramStart"/>
      <w:r>
        <w:rPr>
          <w:rFonts w:ascii="新宋体" w:eastAsia="新宋体" w:hAnsiTheme="minorHAnsi" w:cs="新宋体"/>
          <w:color w:val="009010"/>
          <w:kern w:val="0"/>
          <w:sz w:val="19"/>
          <w:szCs w:val="19"/>
        </w:rPr>
        <w:t>:return</w:t>
      </w:r>
      <w:proofErr w:type="gramEnd"/>
      <w:r>
        <w:rPr>
          <w:rFonts w:ascii="新宋体" w:eastAsia="新宋体" w:hAnsiTheme="minorHAnsi" w:cs="新宋体"/>
          <w:color w:val="009010"/>
          <w:kern w:val="0"/>
          <w:sz w:val="19"/>
          <w:szCs w:val="19"/>
        </w:rPr>
        <w:t>: tuple of Angstrom A/B values</w:t>
      </w:r>
    </w:p>
    <w:p w14:paraId="3727FAA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p>
    <w:p w14:paraId="13C697C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The Angstrom A/B parameters are determined by dividing </w:t>
      </w:r>
      <w:proofErr w:type="spellStart"/>
      <w:r>
        <w:rPr>
          <w:rFonts w:ascii="新宋体" w:eastAsia="新宋体" w:hAnsiTheme="minorHAnsi" w:cs="新宋体"/>
          <w:color w:val="009010"/>
          <w:kern w:val="0"/>
          <w:sz w:val="19"/>
          <w:szCs w:val="19"/>
        </w:rPr>
        <w:t>swv_dwn</w:t>
      </w:r>
      <w:proofErr w:type="spellEnd"/>
      <w:r>
        <w:rPr>
          <w:rFonts w:ascii="新宋体" w:eastAsia="新宋体" w:hAnsiTheme="minorHAnsi" w:cs="新宋体"/>
          <w:color w:val="009010"/>
          <w:kern w:val="0"/>
          <w:sz w:val="19"/>
          <w:szCs w:val="19"/>
        </w:rPr>
        <w:t xml:space="preserve"> by </w:t>
      </w:r>
      <w:proofErr w:type="spellStart"/>
      <w:r>
        <w:rPr>
          <w:rFonts w:ascii="新宋体" w:eastAsia="新宋体" w:hAnsiTheme="minorHAnsi" w:cs="新宋体"/>
          <w:color w:val="009010"/>
          <w:kern w:val="0"/>
          <w:sz w:val="19"/>
          <w:szCs w:val="19"/>
        </w:rPr>
        <w:t>toa_dwn</w:t>
      </w:r>
      <w:proofErr w:type="spellEnd"/>
    </w:p>
    <w:p w14:paraId="44BA7ED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and taking the 0.05 percentile for Angstrom A and the 0.98 percentile for</w:t>
      </w:r>
    </w:p>
    <w:p w14:paraId="41A10979"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Angstrom A+B: </w:t>
      </w:r>
      <w:proofErr w:type="spellStart"/>
      <w:r>
        <w:rPr>
          <w:rFonts w:ascii="新宋体" w:eastAsia="新宋体" w:hAnsiTheme="minorHAnsi" w:cs="新宋体"/>
          <w:color w:val="009010"/>
          <w:kern w:val="0"/>
          <w:sz w:val="19"/>
          <w:szCs w:val="19"/>
        </w:rPr>
        <w:t>toa_dwn</w:t>
      </w:r>
      <w:proofErr w:type="spellEnd"/>
      <w:r>
        <w:rPr>
          <w:rFonts w:ascii="新宋体" w:eastAsia="新宋体" w:hAnsiTheme="minorHAnsi" w:cs="新宋体"/>
          <w:color w:val="009010"/>
          <w:kern w:val="0"/>
          <w:sz w:val="19"/>
          <w:szCs w:val="19"/>
        </w:rPr>
        <w:t>*(A+B) approaches the upper envelope while</w:t>
      </w:r>
    </w:p>
    <w:p w14:paraId="59F53B1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proofErr w:type="spellStart"/>
      <w:r>
        <w:rPr>
          <w:rFonts w:ascii="新宋体" w:eastAsia="新宋体" w:hAnsiTheme="minorHAnsi" w:cs="新宋体"/>
          <w:color w:val="009010"/>
          <w:kern w:val="0"/>
          <w:sz w:val="19"/>
          <w:szCs w:val="19"/>
        </w:rPr>
        <w:t>toa_dwn</w:t>
      </w:r>
      <w:proofErr w:type="spellEnd"/>
      <w:r>
        <w:rPr>
          <w:rFonts w:ascii="新宋体" w:eastAsia="新宋体" w:hAnsiTheme="minorHAnsi" w:cs="新宋体"/>
          <w:color w:val="009010"/>
          <w:kern w:val="0"/>
          <w:sz w:val="19"/>
          <w:szCs w:val="19"/>
        </w:rPr>
        <w:t xml:space="preserve">*A approaches the lower envelope of the records of </w:t>
      </w:r>
      <w:proofErr w:type="spellStart"/>
      <w:r>
        <w:rPr>
          <w:rFonts w:ascii="新宋体" w:eastAsia="新宋体" w:hAnsiTheme="minorHAnsi" w:cs="新宋体"/>
          <w:color w:val="009010"/>
          <w:kern w:val="0"/>
          <w:sz w:val="19"/>
          <w:szCs w:val="19"/>
        </w:rPr>
        <w:t>swv_dwn</w:t>
      </w:r>
      <w:proofErr w:type="spellEnd"/>
    </w:p>
    <w:p w14:paraId="2FE92D9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values.</w:t>
      </w:r>
    </w:p>
    <w:p w14:paraId="1F87995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9010"/>
          <w:kern w:val="0"/>
          <w:sz w:val="19"/>
          <w:szCs w:val="19"/>
        </w:rPr>
        <w:t xml:space="preserve">    """</w:t>
      </w:r>
    </w:p>
    <w:p w14:paraId="3013102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color w:val="008000"/>
          <w:kern w:val="0"/>
          <w:sz w:val="19"/>
          <w:szCs w:val="19"/>
        </w:rPr>
        <w:t>check</w:t>
      </w:r>
      <w:proofErr w:type="gramEnd"/>
      <w:r>
        <w:rPr>
          <w:rFonts w:ascii="新宋体" w:eastAsia="新宋体" w:hAnsiTheme="minorHAnsi" w:cs="新宋体"/>
          <w:color w:val="008000"/>
          <w:kern w:val="0"/>
          <w:sz w:val="19"/>
          <w:szCs w:val="19"/>
        </w:rPr>
        <w:t xml:space="preserve"> if sufficient data is available to make a reasonable estimate:</w:t>
      </w:r>
    </w:p>
    <w:p w14:paraId="6660593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As a rule of thumb we want to have at least 200 days available</w:t>
      </w:r>
    </w:p>
    <w:p w14:paraId="194AE4F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 0.29</w:t>
      </w:r>
    </w:p>
    <w:p w14:paraId="693F106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r>
        <w:rPr>
          <w:rFonts w:ascii="新宋体" w:eastAsia="新宋体" w:hAnsiTheme="minorHAnsi" w:cs="新宋体"/>
          <w:color w:val="000000"/>
          <w:kern w:val="0"/>
          <w:sz w:val="19"/>
          <w:szCs w:val="19"/>
        </w:rPr>
        <w:t xml:space="preserve"> = 0.49</w:t>
      </w:r>
    </w:p>
    <w:p w14:paraId="33661BF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df_power</w:t>
      </w:r>
      <w:proofErr w:type="spellEnd"/>
      <w:r>
        <w:rPr>
          <w:rFonts w:ascii="新宋体" w:eastAsia="新宋体" w:hAnsiTheme="minorHAnsi" w:cs="新宋体"/>
          <w:color w:val="000000"/>
          <w:kern w:val="0"/>
          <w:sz w:val="19"/>
          <w:szCs w:val="19"/>
        </w:rPr>
        <w:t>) &lt; 200:</w:t>
      </w:r>
    </w:p>
    <w:p w14:paraId="6F4C6C1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msg = (</w:t>
      </w:r>
      <w:r>
        <w:rPr>
          <w:rFonts w:ascii="新宋体" w:eastAsia="新宋体" w:hAnsiTheme="minorHAnsi" w:cs="新宋体"/>
          <w:color w:val="A31515"/>
          <w:kern w:val="0"/>
          <w:sz w:val="19"/>
          <w:szCs w:val="19"/>
        </w:rPr>
        <w:t xml:space="preserve">"Less </w:t>
      </w:r>
      <w:proofErr w:type="spellStart"/>
      <w:r>
        <w:rPr>
          <w:rFonts w:ascii="新宋体" w:eastAsia="新宋体" w:hAnsiTheme="minorHAnsi" w:cs="新宋体"/>
          <w:color w:val="A31515"/>
          <w:kern w:val="0"/>
          <w:sz w:val="19"/>
          <w:szCs w:val="19"/>
        </w:rPr>
        <w:t>then</w:t>
      </w:r>
      <w:proofErr w:type="spellEnd"/>
      <w:r>
        <w:rPr>
          <w:rFonts w:ascii="新宋体" w:eastAsia="新宋体" w:hAnsiTheme="minorHAnsi" w:cs="新宋体"/>
          <w:color w:val="A31515"/>
          <w:kern w:val="0"/>
          <w:sz w:val="19"/>
          <w:szCs w:val="19"/>
        </w:rPr>
        <w:t xml:space="preserve"> 200 days of data available. Reverting to "</w:t>
      </w:r>
      <w:r>
        <w:rPr>
          <w:rFonts w:ascii="新宋体" w:eastAsia="新宋体" w:hAnsiTheme="minorHAnsi" w:cs="新宋体"/>
          <w:color w:val="000000"/>
          <w:kern w:val="0"/>
          <w:sz w:val="19"/>
          <w:szCs w:val="19"/>
        </w:rPr>
        <w:t xml:space="preserve"> +</w:t>
      </w:r>
    </w:p>
    <w:p w14:paraId="61DB642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gramStart"/>
      <w:r>
        <w:rPr>
          <w:rFonts w:ascii="新宋体" w:eastAsia="新宋体" w:hAnsiTheme="minorHAnsi" w:cs="新宋体"/>
          <w:color w:val="A31515"/>
          <w:kern w:val="0"/>
          <w:sz w:val="19"/>
          <w:szCs w:val="19"/>
        </w:rPr>
        <w:t>default</w:t>
      </w:r>
      <w:proofErr w:type="gramEnd"/>
      <w:r>
        <w:rPr>
          <w:rFonts w:ascii="新宋体" w:eastAsia="新宋体" w:hAnsiTheme="minorHAnsi" w:cs="新宋体"/>
          <w:color w:val="A31515"/>
          <w:kern w:val="0"/>
          <w:sz w:val="19"/>
          <w:szCs w:val="19"/>
        </w:rPr>
        <w:t xml:space="preserve"> Angstrom A/B coefficients (%f, %f)"</w:t>
      </w:r>
      <w:r>
        <w:rPr>
          <w:rFonts w:ascii="新宋体" w:eastAsia="新宋体" w:hAnsiTheme="minorHAnsi" w:cs="新宋体"/>
          <w:color w:val="000000"/>
          <w:kern w:val="0"/>
          <w:sz w:val="19"/>
          <w:szCs w:val="19"/>
        </w:rPr>
        <w:t>)</w:t>
      </w:r>
    </w:p>
    <w:p w14:paraId="389E163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print(msg)</w:t>
      </w:r>
    </w:p>
    <w:p w14:paraId="23C6307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p>
    <w:p w14:paraId="053E16D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39FE957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color w:val="008000"/>
          <w:kern w:val="0"/>
          <w:sz w:val="19"/>
          <w:szCs w:val="19"/>
        </w:rPr>
        <w:t>calculate</w:t>
      </w:r>
      <w:proofErr w:type="gramEnd"/>
      <w:r>
        <w:rPr>
          <w:rFonts w:ascii="新宋体" w:eastAsia="新宋体" w:hAnsiTheme="minorHAnsi" w:cs="新宋体"/>
          <w:color w:val="008000"/>
          <w:kern w:val="0"/>
          <w:sz w:val="19"/>
          <w:szCs w:val="19"/>
        </w:rPr>
        <w:t xml:space="preserve"> relative radiation (</w:t>
      </w:r>
      <w:proofErr w:type="spellStart"/>
      <w:r>
        <w:rPr>
          <w:rFonts w:ascii="新宋体" w:eastAsia="新宋体" w:hAnsiTheme="minorHAnsi" w:cs="新宋体"/>
          <w:color w:val="008000"/>
          <w:kern w:val="0"/>
          <w:sz w:val="19"/>
          <w:szCs w:val="19"/>
        </w:rPr>
        <w:t>swv_dwn</w:t>
      </w:r>
      <w:proofErr w:type="spellEnd"/>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toa_dwn</w:t>
      </w:r>
      <w:proofErr w:type="spellEnd"/>
      <w:r>
        <w:rPr>
          <w:rFonts w:ascii="新宋体" w:eastAsia="新宋体" w:hAnsiTheme="minorHAnsi" w:cs="新宋体"/>
          <w:color w:val="008000"/>
          <w:kern w:val="0"/>
          <w:sz w:val="19"/>
          <w:szCs w:val="19"/>
        </w:rPr>
        <w:t>) and percentiles</w:t>
      </w:r>
    </w:p>
    <w:p w14:paraId="76B7BC0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relative_radiation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df_</w:t>
      </w:r>
      <w:proofErr w:type="gramStart"/>
      <w:r>
        <w:rPr>
          <w:rFonts w:ascii="新宋体" w:eastAsia="新宋体" w:hAnsiTheme="minorHAnsi" w:cs="新宋体"/>
          <w:color w:val="808080"/>
          <w:kern w:val="0"/>
          <w:sz w:val="19"/>
          <w:szCs w:val="19"/>
        </w:rPr>
        <w:t>power</w:t>
      </w:r>
      <w:r>
        <w:rPr>
          <w:rFonts w:ascii="新宋体" w:eastAsia="新宋体" w:hAnsiTheme="minorHAnsi" w:cs="新宋体"/>
          <w:color w:val="000000"/>
          <w:kern w:val="0"/>
          <w:sz w:val="19"/>
          <w:szCs w:val="19"/>
        </w:rPr>
        <w:t>.ALLSKY</w:t>
      </w:r>
      <w:proofErr w:type="gramEnd"/>
      <w:r>
        <w:rPr>
          <w:rFonts w:ascii="新宋体" w:eastAsia="新宋体" w:hAnsiTheme="minorHAnsi" w:cs="新宋体"/>
          <w:color w:val="000000"/>
          <w:kern w:val="0"/>
          <w:sz w:val="19"/>
          <w:szCs w:val="19"/>
        </w:rPr>
        <w:t>_SFC_SW_DWN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.TOA_SW_DWN</w:t>
      </w:r>
      <w:proofErr w:type="spellEnd"/>
    </w:p>
    <w:p w14:paraId="01B570A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ix = </w:t>
      </w:r>
      <w:proofErr w:type="spellStart"/>
      <w:r>
        <w:rPr>
          <w:rFonts w:ascii="新宋体" w:eastAsia="新宋体" w:hAnsiTheme="minorHAnsi" w:cs="新宋体"/>
          <w:color w:val="000000"/>
          <w:kern w:val="0"/>
          <w:sz w:val="19"/>
          <w:szCs w:val="19"/>
        </w:rPr>
        <w:t>relative_</w:t>
      </w:r>
      <w:proofErr w:type="gramStart"/>
      <w:r>
        <w:rPr>
          <w:rFonts w:ascii="新宋体" w:eastAsia="新宋体" w:hAnsiTheme="minorHAnsi" w:cs="新宋体"/>
          <w:color w:val="000000"/>
          <w:kern w:val="0"/>
          <w:sz w:val="19"/>
          <w:szCs w:val="19"/>
        </w:rPr>
        <w:t>radiation.notnull</w:t>
      </w:r>
      <w:proofErr w:type="spellEnd"/>
      <w:proofErr w:type="gramEnd"/>
      <w:r>
        <w:rPr>
          <w:rFonts w:ascii="新宋体" w:eastAsia="新宋体" w:hAnsiTheme="minorHAnsi" w:cs="新宋体"/>
          <w:color w:val="000000"/>
          <w:kern w:val="0"/>
          <w:sz w:val="19"/>
          <w:szCs w:val="19"/>
        </w:rPr>
        <w:t>()</w:t>
      </w:r>
    </w:p>
    <w:p w14:paraId="28AF5FF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angstrom_a</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float</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.percentile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relative_radiation</w:t>
      </w:r>
      <w:proofErr w:type="spellEnd"/>
      <w:r>
        <w:rPr>
          <w:rFonts w:ascii="新宋体" w:eastAsia="新宋体" w:hAnsiTheme="minorHAnsi" w:cs="新宋体"/>
          <w:color w:val="000000"/>
          <w:kern w:val="0"/>
          <w:sz w:val="19"/>
          <w:szCs w:val="19"/>
        </w:rPr>
        <w:t>[ix].values, 5))</w:t>
      </w:r>
    </w:p>
    <w:p w14:paraId="6B00F0B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angstrom_ab</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float</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.percentile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relative_radiation</w:t>
      </w:r>
      <w:proofErr w:type="spellEnd"/>
      <w:r>
        <w:rPr>
          <w:rFonts w:ascii="新宋体" w:eastAsia="新宋体" w:hAnsiTheme="minorHAnsi" w:cs="新宋体"/>
          <w:color w:val="000000"/>
          <w:kern w:val="0"/>
          <w:sz w:val="19"/>
          <w:szCs w:val="19"/>
        </w:rPr>
        <w:t>[ix].values, 98))</w:t>
      </w:r>
    </w:p>
    <w:p w14:paraId="1E1F0AC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angstrom_b</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angstrom_ab</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angstrom_a</w:t>
      </w:r>
      <w:proofErr w:type="spellEnd"/>
    </w:p>
    <w:p w14:paraId="27EE130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MIN_A = 0.1</w:t>
      </w:r>
    </w:p>
    <w:p w14:paraId="735D6C2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MAX_A = 0.4</w:t>
      </w:r>
    </w:p>
    <w:p w14:paraId="620B083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MIN_B = 0.3</w:t>
      </w:r>
    </w:p>
    <w:p w14:paraId="5C47A73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MAX_B = 0.7</w:t>
      </w:r>
    </w:p>
    <w:p w14:paraId="43E68C0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MIN_SUM_AB = 0.6</w:t>
      </w:r>
    </w:p>
    <w:p w14:paraId="7E97827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MAX_SUM_AB = 0.9</w:t>
      </w:r>
    </w:p>
    <w:p w14:paraId="15762FA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 = abs(</w:t>
      </w:r>
      <w:proofErr w:type="spellStart"/>
      <w:r>
        <w:rPr>
          <w:rFonts w:ascii="新宋体" w:eastAsia="新宋体" w:hAnsiTheme="minorHAnsi" w:cs="新宋体"/>
          <w:color w:val="000000"/>
          <w:kern w:val="0"/>
          <w:sz w:val="19"/>
          <w:szCs w:val="19"/>
        </w:rPr>
        <w:t>angstrom_a</w:t>
      </w:r>
      <w:proofErr w:type="spellEnd"/>
      <w:r>
        <w:rPr>
          <w:rFonts w:ascii="新宋体" w:eastAsia="新宋体" w:hAnsiTheme="minorHAnsi" w:cs="新宋体"/>
          <w:color w:val="000000"/>
          <w:kern w:val="0"/>
          <w:sz w:val="19"/>
          <w:szCs w:val="19"/>
        </w:rPr>
        <w:t>)</w:t>
      </w:r>
    </w:p>
    <w:p w14:paraId="721015A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 = abs(</w:t>
      </w:r>
      <w:proofErr w:type="spellStart"/>
      <w:r>
        <w:rPr>
          <w:rFonts w:ascii="新宋体" w:eastAsia="新宋体" w:hAnsiTheme="minorHAnsi" w:cs="新宋体"/>
          <w:color w:val="000000"/>
          <w:kern w:val="0"/>
          <w:sz w:val="19"/>
          <w:szCs w:val="19"/>
        </w:rPr>
        <w:t>angstrom_b</w:t>
      </w:r>
      <w:proofErr w:type="spellEnd"/>
      <w:r>
        <w:rPr>
          <w:rFonts w:ascii="新宋体" w:eastAsia="新宋体" w:hAnsiTheme="minorHAnsi" w:cs="新宋体"/>
          <w:color w:val="000000"/>
          <w:kern w:val="0"/>
          <w:sz w:val="19"/>
          <w:szCs w:val="19"/>
        </w:rPr>
        <w:t>)</w:t>
      </w:r>
    </w:p>
    <w:p w14:paraId="6E1A9F2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SUM_AB = A + B</w:t>
      </w:r>
    </w:p>
    <w:p w14:paraId="0E5850B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 &lt; MIN_A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A &gt; MAX_A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B &lt; MIN_B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B &gt; MAX_B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SUM_AB &lt; MIN_SUM_AB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SUM_AB &gt; MAX_SUM_AB:</w:t>
      </w:r>
    </w:p>
    <w:p w14:paraId="6D1E5E1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msg = (</w:t>
      </w:r>
      <w:r>
        <w:rPr>
          <w:rFonts w:ascii="新宋体" w:eastAsia="新宋体" w:hAnsiTheme="minorHAnsi" w:cs="新宋体"/>
          <w:color w:val="A31515"/>
          <w:kern w:val="0"/>
          <w:sz w:val="19"/>
          <w:szCs w:val="19"/>
        </w:rPr>
        <w:t>"Angstrom A/B values (%f, %f) outside valid range "</w:t>
      </w:r>
      <w:r>
        <w:rPr>
          <w:rFonts w:ascii="新宋体" w:eastAsia="新宋体" w:hAnsiTheme="minorHAnsi" w:cs="新宋体"/>
          <w:color w:val="000000"/>
          <w:kern w:val="0"/>
          <w:sz w:val="19"/>
          <w:szCs w:val="19"/>
        </w:rPr>
        <w:t xml:space="preserve"> +</w:t>
      </w:r>
    </w:p>
    <w:p w14:paraId="410B923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"Reverting to default values."</w:t>
      </w:r>
      <w:r>
        <w:rPr>
          <w:rFonts w:ascii="新宋体" w:eastAsia="新宋体" w:hAnsiTheme="minorHAnsi" w:cs="新宋体"/>
          <w:color w:val="000000"/>
          <w:kern w:val="0"/>
          <w:sz w:val="19"/>
          <w:szCs w:val="19"/>
        </w:rPr>
        <w:t>)</w:t>
      </w:r>
    </w:p>
    <w:p w14:paraId="73F5DC8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msg = msg % (</w:t>
      </w:r>
      <w:proofErr w:type="spellStart"/>
      <w:r>
        <w:rPr>
          <w:rFonts w:ascii="新宋体" w:eastAsia="新宋体" w:hAnsiTheme="minorHAnsi" w:cs="新宋体"/>
          <w:color w:val="000000"/>
          <w:kern w:val="0"/>
          <w:sz w:val="19"/>
          <w:szCs w:val="19"/>
        </w:rPr>
        <w:t>angstrom_a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angstrom_b</w:t>
      </w:r>
      <w:proofErr w:type="spellEnd"/>
      <w:r>
        <w:rPr>
          <w:rFonts w:ascii="新宋体" w:eastAsia="新宋体" w:hAnsiTheme="minorHAnsi" w:cs="新宋体"/>
          <w:color w:val="000000"/>
          <w:kern w:val="0"/>
          <w:sz w:val="19"/>
          <w:szCs w:val="19"/>
        </w:rPr>
        <w:t>)</w:t>
      </w:r>
    </w:p>
    <w:p w14:paraId="3A1A84A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print(msg)</w:t>
      </w:r>
    </w:p>
    <w:p w14:paraId="2660EC7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p>
    <w:p w14:paraId="6F5B6DB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218DB87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angstrom_b</w:t>
      </w:r>
      <w:proofErr w:type="spellEnd"/>
    </w:p>
    <w:p w14:paraId="54EA67C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3F9B054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3925FDB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_</w:t>
      </w:r>
      <w:proofErr w:type="spellStart"/>
      <w:r>
        <w:rPr>
          <w:rFonts w:ascii="新宋体" w:eastAsia="新宋体" w:hAnsiTheme="minorHAnsi" w:cs="新宋体"/>
          <w:color w:val="000000"/>
          <w:kern w:val="0"/>
          <w:sz w:val="19"/>
          <w:szCs w:val="19"/>
        </w:rPr>
        <w:t>POWER_to_</w:t>
      </w:r>
      <w:proofErr w:type="gramStart"/>
      <w:r>
        <w:rPr>
          <w:rFonts w:ascii="新宋体" w:eastAsia="新宋体" w:hAnsiTheme="minorHAnsi" w:cs="新宋体"/>
          <w:color w:val="000000"/>
          <w:kern w:val="0"/>
          <w:sz w:val="19"/>
          <w:szCs w:val="19"/>
        </w:rPr>
        <w:t>PCSE</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808080"/>
          <w:kern w:val="0"/>
          <w:sz w:val="19"/>
          <w:szCs w:val="19"/>
        </w:rPr>
        <w:t>df_power</w:t>
      </w:r>
      <w:proofErr w:type="spellEnd"/>
      <w:r>
        <w:rPr>
          <w:rFonts w:ascii="新宋体" w:eastAsia="新宋体" w:hAnsiTheme="minorHAnsi" w:cs="新宋体"/>
          <w:color w:val="000000"/>
          <w:kern w:val="0"/>
          <w:sz w:val="19"/>
          <w:szCs w:val="19"/>
        </w:rPr>
        <w:t>):</w:t>
      </w:r>
    </w:p>
    <w:p w14:paraId="0182FA3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Convert POWER data to a </w:t>
      </w:r>
      <w:proofErr w:type="spellStart"/>
      <w:r>
        <w:rPr>
          <w:rFonts w:ascii="新宋体" w:eastAsia="新宋体" w:hAnsiTheme="minorHAnsi" w:cs="新宋体"/>
          <w:color w:val="008000"/>
          <w:kern w:val="0"/>
          <w:sz w:val="19"/>
          <w:szCs w:val="19"/>
        </w:rPr>
        <w:t>dataframe</w:t>
      </w:r>
      <w:proofErr w:type="spellEnd"/>
      <w:r>
        <w:rPr>
          <w:rFonts w:ascii="新宋体" w:eastAsia="新宋体" w:hAnsiTheme="minorHAnsi" w:cs="新宋体"/>
          <w:color w:val="008000"/>
          <w:kern w:val="0"/>
          <w:sz w:val="19"/>
          <w:szCs w:val="19"/>
        </w:rPr>
        <w:t xml:space="preserve"> with PCSE compatible inputs</w:t>
      </w:r>
    </w:p>
    <w:p w14:paraId="18C52A2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df_pcse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DataFrame</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.DAY.apply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to_date</w:t>
      </w:r>
      <w:proofErr w:type="spellEnd"/>
      <w:r>
        <w:rPr>
          <w:rFonts w:ascii="新宋体" w:eastAsia="新宋体" w:hAnsiTheme="minorHAnsi" w:cs="新宋体"/>
          <w:color w:val="000000"/>
          <w:kern w:val="0"/>
          <w:sz w:val="19"/>
          <w:szCs w:val="19"/>
        </w:rPr>
        <w:t>),</w:t>
      </w:r>
    </w:p>
    <w:p w14:paraId="5EEEF9C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"IRRAD"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df_</w:t>
      </w:r>
      <w:proofErr w:type="gramStart"/>
      <w:r>
        <w:rPr>
          <w:rFonts w:ascii="新宋体" w:eastAsia="新宋体" w:hAnsiTheme="minorHAnsi" w:cs="新宋体"/>
          <w:color w:val="808080"/>
          <w:kern w:val="0"/>
          <w:sz w:val="19"/>
          <w:szCs w:val="19"/>
        </w:rPr>
        <w:t>power</w:t>
      </w:r>
      <w:r>
        <w:rPr>
          <w:rFonts w:ascii="新宋体" w:eastAsia="新宋体" w:hAnsiTheme="minorHAnsi" w:cs="新宋体"/>
          <w:color w:val="000000"/>
          <w:kern w:val="0"/>
          <w:sz w:val="19"/>
          <w:szCs w:val="19"/>
        </w:rPr>
        <w:t>.ALLSKY</w:t>
      </w:r>
      <w:proofErr w:type="gramEnd"/>
      <w:r>
        <w:rPr>
          <w:rFonts w:ascii="新宋体" w:eastAsia="新宋体" w:hAnsiTheme="minorHAnsi" w:cs="新宋体"/>
          <w:color w:val="000000"/>
          <w:kern w:val="0"/>
          <w:sz w:val="19"/>
          <w:szCs w:val="19"/>
        </w:rPr>
        <w:t>_SFC_SW_DWN.apply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MJ_to_KJ</w:t>
      </w:r>
      <w:proofErr w:type="spellEnd"/>
      <w:r>
        <w:rPr>
          <w:rFonts w:ascii="新宋体" w:eastAsia="新宋体" w:hAnsiTheme="minorHAnsi" w:cs="新宋体"/>
          <w:color w:val="000000"/>
          <w:kern w:val="0"/>
          <w:sz w:val="19"/>
          <w:szCs w:val="19"/>
        </w:rPr>
        <w:t>),</w:t>
      </w:r>
    </w:p>
    <w:p w14:paraId="10F123F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"TMIN"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.T2M_MIN,</w:t>
      </w:r>
    </w:p>
    <w:p w14:paraId="0DFCB23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"TMAX"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.T2M_MAX,</w:t>
      </w:r>
    </w:p>
    <w:p w14:paraId="324D9D6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"VAP"</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df_</w:t>
      </w:r>
      <w:proofErr w:type="gramStart"/>
      <w:r>
        <w:rPr>
          <w:rFonts w:ascii="新宋体" w:eastAsia="新宋体" w:hAnsiTheme="minorHAnsi" w:cs="新宋体"/>
          <w:color w:val="808080"/>
          <w:kern w:val="0"/>
          <w:sz w:val="19"/>
          <w:szCs w:val="19"/>
        </w:rPr>
        <w:t>power</w:t>
      </w:r>
      <w:r>
        <w:rPr>
          <w:rFonts w:ascii="新宋体" w:eastAsia="新宋体" w:hAnsiTheme="minorHAnsi" w:cs="新宋体"/>
          <w:color w:val="000000"/>
          <w:kern w:val="0"/>
          <w:sz w:val="19"/>
          <w:szCs w:val="19"/>
        </w:rPr>
        <w:t>.T2MDEW.apply</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tdew_to_kpa</w:t>
      </w:r>
      <w:proofErr w:type="spellEnd"/>
      <w:r>
        <w:rPr>
          <w:rFonts w:ascii="新宋体" w:eastAsia="新宋体" w:hAnsiTheme="minorHAnsi" w:cs="新宋体"/>
          <w:color w:val="000000"/>
          <w:kern w:val="0"/>
          <w:sz w:val="19"/>
          <w:szCs w:val="19"/>
        </w:rPr>
        <w:t>),</w:t>
      </w:r>
    </w:p>
    <w:p w14:paraId="669C65D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"WIND"</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df_power</w:t>
      </w:r>
      <w:r>
        <w:rPr>
          <w:rFonts w:ascii="新宋体" w:eastAsia="新宋体" w:hAnsiTheme="minorHAnsi" w:cs="新宋体"/>
          <w:color w:val="000000"/>
          <w:kern w:val="0"/>
          <w:sz w:val="19"/>
          <w:szCs w:val="19"/>
        </w:rPr>
        <w:t>.WS2M,</w:t>
      </w:r>
    </w:p>
    <w:p w14:paraId="18FABDE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"RAIN"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df_</w:t>
      </w:r>
      <w:proofErr w:type="gramStart"/>
      <w:r>
        <w:rPr>
          <w:rFonts w:ascii="新宋体" w:eastAsia="新宋体" w:hAnsiTheme="minorHAnsi" w:cs="新宋体"/>
          <w:color w:val="808080"/>
          <w:kern w:val="0"/>
          <w:sz w:val="19"/>
          <w:szCs w:val="19"/>
        </w:rPr>
        <w:t>power</w:t>
      </w:r>
      <w:r>
        <w:rPr>
          <w:rFonts w:ascii="新宋体" w:eastAsia="新宋体" w:hAnsiTheme="minorHAnsi" w:cs="新宋体"/>
          <w:color w:val="000000"/>
          <w:kern w:val="0"/>
          <w:sz w:val="19"/>
          <w:szCs w:val="19"/>
        </w:rPr>
        <w:t>.PRECTOTCORR</w:t>
      </w:r>
      <w:proofErr w:type="spellEnd"/>
      <w:proofErr w:type="gramEnd"/>
      <w:r>
        <w:rPr>
          <w:rFonts w:ascii="新宋体" w:eastAsia="新宋体" w:hAnsiTheme="minorHAnsi" w:cs="新宋体"/>
          <w:color w:val="000000"/>
          <w:kern w:val="0"/>
          <w:sz w:val="19"/>
          <w:szCs w:val="19"/>
        </w:rPr>
        <w:t>})</w:t>
      </w:r>
    </w:p>
    <w:p w14:paraId="6653D22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38B22BD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df_pcse</w:t>
      </w:r>
      <w:proofErr w:type="spellEnd"/>
    </w:p>
    <w:p w14:paraId="264797E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239ACAB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045E990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ea_from_tdew</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w:t>
      </w:r>
    </w:p>
    <w:p w14:paraId="3C2097C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Raise exception:</w:t>
      </w:r>
    </w:p>
    <w:p w14:paraId="496A792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 xml:space="preserve"> &lt; -95.0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 xml:space="preserve"> &gt; 65.0):</w:t>
      </w:r>
    </w:p>
    <w:p w14:paraId="14B726F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Are these reasonable bounds?</w:t>
      </w:r>
    </w:p>
    <w:p w14:paraId="515F6C8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msg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tdew</w:t>
      </w:r>
      <w:proofErr w:type="spellEnd"/>
      <w:r>
        <w:rPr>
          <w:rFonts w:ascii="新宋体" w:eastAsia="新宋体" w:hAnsiTheme="minorHAnsi" w:cs="新宋体"/>
          <w:color w:val="A31515"/>
          <w:kern w:val="0"/>
          <w:sz w:val="19"/>
          <w:szCs w:val="19"/>
        </w:rPr>
        <w:t>=%g is not in range -95 to +60 deg C'</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tdew</w:t>
      </w:r>
      <w:proofErr w:type="spellEnd"/>
    </w:p>
    <w:p w14:paraId="54D2A4B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raise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ValueError</w:t>
      </w:r>
      <w:proofErr w:type="spellEnd"/>
      <w:r>
        <w:rPr>
          <w:rFonts w:ascii="新宋体" w:eastAsia="新宋体" w:hAnsiTheme="minorHAnsi" w:cs="新宋体"/>
          <w:color w:val="000000"/>
          <w:kern w:val="0"/>
          <w:sz w:val="19"/>
          <w:szCs w:val="19"/>
        </w:rPr>
        <w:t>(msg)</w:t>
      </w:r>
    </w:p>
    <w:p w14:paraId="300528F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51015F9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(17.27 * </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 / (</w:t>
      </w:r>
      <w:proofErr w:type="spellStart"/>
      <w:r>
        <w:rPr>
          <w:rFonts w:ascii="新宋体" w:eastAsia="新宋体" w:hAnsiTheme="minorHAnsi" w:cs="新宋体"/>
          <w:color w:val="808080"/>
          <w:kern w:val="0"/>
          <w:sz w:val="19"/>
          <w:szCs w:val="19"/>
        </w:rPr>
        <w:t>tdew</w:t>
      </w:r>
      <w:proofErr w:type="spellEnd"/>
      <w:r>
        <w:rPr>
          <w:rFonts w:ascii="新宋体" w:eastAsia="新宋体" w:hAnsiTheme="minorHAnsi" w:cs="新宋体"/>
          <w:color w:val="000000"/>
          <w:kern w:val="0"/>
          <w:sz w:val="19"/>
          <w:szCs w:val="19"/>
        </w:rPr>
        <w:t xml:space="preserve"> + 237.3)</w:t>
      </w:r>
    </w:p>
    <w:p w14:paraId="3CBC6E0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ea</w:t>
      </w:r>
      <w:proofErr w:type="spellEnd"/>
      <w:r>
        <w:rPr>
          <w:rFonts w:ascii="新宋体" w:eastAsia="新宋体" w:hAnsiTheme="minorHAnsi" w:cs="新宋体"/>
          <w:color w:val="000000"/>
          <w:kern w:val="0"/>
          <w:sz w:val="19"/>
          <w:szCs w:val="19"/>
        </w:rPr>
        <w:t xml:space="preserve"> = 0.6108 * exp(</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23D6FF4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ea</w:t>
      </w:r>
      <w:proofErr w:type="spellEnd"/>
    </w:p>
    <w:p w14:paraId="0A0B373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6B52AB5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5D854CA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单点获取</w:t>
      </w:r>
    </w:p>
    <w:p w14:paraId="5DDA874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main(</w:t>
      </w:r>
      <w:proofErr w:type="spellStart"/>
      <w:proofErr w:type="gramStart"/>
      <w:r>
        <w:rPr>
          <w:rFonts w:ascii="新宋体" w:eastAsia="新宋体" w:hAnsiTheme="minorHAnsi" w:cs="新宋体"/>
          <w:color w:val="808080"/>
          <w:kern w:val="0"/>
          <w:sz w:val="19"/>
          <w:szCs w:val="19"/>
        </w:rPr>
        <w:t>lat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lon</w:t>
      </w:r>
      <w:proofErr w:type="spellEnd"/>
      <w:proofErr w:type="gramEnd"/>
      <w:r>
        <w:rPr>
          <w:rFonts w:ascii="新宋体" w:eastAsia="新宋体" w:hAnsiTheme="minorHAnsi" w:cs="新宋体"/>
          <w:color w:val="000000"/>
          <w:kern w:val="0"/>
          <w:sz w:val="19"/>
          <w:szCs w:val="19"/>
        </w:rPr>
        <w:t>):</w:t>
      </w:r>
    </w:p>
    <w:p w14:paraId="2385464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start_date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dt</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date</w:t>
      </w:r>
      <w:proofErr w:type="spellEnd"/>
      <w:proofErr w:type="gramEnd"/>
      <w:r>
        <w:rPr>
          <w:rFonts w:ascii="新宋体" w:eastAsia="新宋体" w:hAnsiTheme="minorHAnsi" w:cs="新宋体"/>
          <w:color w:val="000000"/>
          <w:kern w:val="0"/>
          <w:sz w:val="19"/>
          <w:szCs w:val="19"/>
        </w:rPr>
        <w:t>(2019, 1, 1)</w:t>
      </w:r>
    </w:p>
    <w:p w14:paraId="4AE5D93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end_date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dt</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date</w:t>
      </w:r>
      <w:proofErr w:type="spellEnd"/>
      <w:proofErr w:type="gramEnd"/>
      <w:r>
        <w:rPr>
          <w:rFonts w:ascii="新宋体" w:eastAsia="新宋体" w:hAnsiTheme="minorHAnsi" w:cs="新宋体"/>
          <w:color w:val="000000"/>
          <w:kern w:val="0"/>
          <w:sz w:val="19"/>
          <w:szCs w:val="19"/>
        </w:rPr>
        <w:t>(2021, 12, 31)</w:t>
      </w:r>
    </w:p>
    <w:p w14:paraId="6ECA575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latitude = </w:t>
      </w:r>
      <w:proofErr w:type="spellStart"/>
      <w:r>
        <w:rPr>
          <w:rFonts w:ascii="新宋体" w:eastAsia="新宋体" w:hAnsiTheme="minorHAnsi" w:cs="新宋体"/>
          <w:color w:val="808080"/>
          <w:kern w:val="0"/>
          <w:sz w:val="19"/>
          <w:szCs w:val="19"/>
        </w:rPr>
        <w:t>lat</w:t>
      </w:r>
      <w:proofErr w:type="spellEnd"/>
    </w:p>
    <w:p w14:paraId="638567F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longitude = </w:t>
      </w:r>
      <w:proofErr w:type="spellStart"/>
      <w:r>
        <w:rPr>
          <w:rFonts w:ascii="新宋体" w:eastAsia="新宋体" w:hAnsiTheme="minorHAnsi" w:cs="新宋体"/>
          <w:color w:val="808080"/>
          <w:kern w:val="0"/>
          <w:sz w:val="19"/>
          <w:szCs w:val="19"/>
        </w:rPr>
        <w:t>lon</w:t>
      </w:r>
      <w:proofErr w:type="spellEnd"/>
    </w:p>
    <w:p w14:paraId="0FF253F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getnasadata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latitude, longitude, </w:t>
      </w:r>
      <w:proofErr w:type="spellStart"/>
      <w:r>
        <w:rPr>
          <w:rFonts w:ascii="新宋体" w:eastAsia="新宋体" w:hAnsiTheme="minorHAnsi" w:cs="新宋体"/>
          <w:color w:val="000000"/>
          <w:kern w:val="0"/>
          <w:sz w:val="19"/>
          <w:szCs w:val="19"/>
        </w:rPr>
        <w:t>start_date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end_date</w:t>
      </w:r>
      <w:proofErr w:type="spellEnd"/>
      <w:r>
        <w:rPr>
          <w:rFonts w:ascii="新宋体" w:eastAsia="新宋体" w:hAnsiTheme="minorHAnsi" w:cs="新宋体"/>
          <w:color w:val="000000"/>
          <w:kern w:val="0"/>
          <w:sz w:val="19"/>
          <w:szCs w:val="19"/>
        </w:rPr>
        <w:t>)</w:t>
      </w:r>
    </w:p>
    <w:p w14:paraId="5E8BC70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not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w:t>
      </w:r>
    </w:p>
    <w:p w14:paraId="0C405547" w14:textId="540BA71E" w:rsidR="00E73263" w:rsidRPr="00BC4061"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A31515"/>
          <w:kern w:val="0"/>
          <w:sz w:val="19"/>
          <w:szCs w:val="19"/>
        </w:rPr>
      </w:pPr>
      <w:r>
        <w:rPr>
          <w:rFonts w:ascii="新宋体" w:eastAsia="新宋体" w:hAnsiTheme="minorHAnsi" w:cs="新宋体"/>
          <w:color w:val="000000"/>
          <w:kern w:val="0"/>
          <w:sz w:val="19"/>
          <w:szCs w:val="19"/>
        </w:rPr>
        <w:t xml:space="preserve">        msg = </w:t>
      </w:r>
      <w:r>
        <w:rPr>
          <w:rFonts w:ascii="新宋体" w:eastAsia="新宋体" w:hAnsiTheme="minorHAnsi" w:cs="新宋体"/>
          <w:color w:val="A31515"/>
          <w:kern w:val="0"/>
          <w:sz w:val="19"/>
          <w:szCs w:val="19"/>
        </w:rPr>
        <w:t>"Failure retrieving POWER data from server. This can be a connection problem with the NASA POWER server, retry again later."</w:t>
      </w:r>
    </w:p>
    <w:p w14:paraId="1B142BF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print(msg)</w:t>
      </w:r>
    </w:p>
    <w:p w14:paraId="6FE815F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description = [</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"header</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"title"</w:t>
      </w:r>
      <w:r>
        <w:rPr>
          <w:rFonts w:ascii="新宋体" w:eastAsia="新宋体" w:hAnsiTheme="minorHAnsi" w:cs="新宋体"/>
          <w:color w:val="000000"/>
          <w:kern w:val="0"/>
          <w:sz w:val="19"/>
          <w:szCs w:val="19"/>
        </w:rPr>
        <w:t>]]</w:t>
      </w:r>
    </w:p>
    <w:p w14:paraId="359ED5F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elevation = </w:t>
      </w:r>
      <w:r>
        <w:rPr>
          <w:rFonts w:ascii="新宋体" w:eastAsia="新宋体" w:hAnsiTheme="minorHAnsi" w:cs="新宋体"/>
          <w:color w:val="2B91AF"/>
          <w:kern w:val="0"/>
          <w:sz w:val="19"/>
          <w:szCs w:val="19"/>
        </w:rPr>
        <w:t>float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"geometry</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"coordinates"</w:t>
      </w:r>
      <w:r>
        <w:rPr>
          <w:rFonts w:ascii="新宋体" w:eastAsia="新宋体" w:hAnsiTheme="minorHAnsi" w:cs="新宋体"/>
          <w:color w:val="000000"/>
          <w:kern w:val="0"/>
          <w:sz w:val="19"/>
          <w:szCs w:val="19"/>
        </w:rPr>
        <w:t>][2])</w:t>
      </w:r>
    </w:p>
    <w:p w14:paraId="2983DBC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4292E96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 xml:space="preserve"> = _</w:t>
      </w:r>
      <w:proofErr w:type="spellStart"/>
      <w:r>
        <w:rPr>
          <w:rFonts w:ascii="新宋体" w:eastAsia="新宋体" w:hAnsiTheme="minorHAnsi" w:cs="新宋体"/>
          <w:color w:val="000000"/>
          <w:kern w:val="0"/>
          <w:sz w:val="19"/>
          <w:szCs w:val="19"/>
        </w:rPr>
        <w:t>process_POWER_records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powerdata</w:t>
      </w:r>
      <w:proofErr w:type="spellEnd"/>
      <w:r>
        <w:rPr>
          <w:rFonts w:ascii="新宋体" w:eastAsia="新宋体" w:hAnsiTheme="minorHAnsi" w:cs="新宋体"/>
          <w:color w:val="000000"/>
          <w:kern w:val="0"/>
          <w:sz w:val="19"/>
          <w:szCs w:val="19"/>
        </w:rPr>
        <w:t>)</w:t>
      </w:r>
    </w:p>
    <w:p w14:paraId="1910461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Determine Angstrom A/B parameters</w:t>
      </w:r>
    </w:p>
    <w:p w14:paraId="205ECDD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r>
        <w:rPr>
          <w:rFonts w:ascii="新宋体" w:eastAsia="新宋体" w:hAnsiTheme="minorHAnsi" w:cs="新宋体"/>
          <w:color w:val="000000"/>
          <w:kern w:val="0"/>
          <w:sz w:val="19"/>
          <w:szCs w:val="19"/>
        </w:rPr>
        <w:t xml:space="preserve"> = _</w:t>
      </w:r>
      <w:proofErr w:type="spellStart"/>
      <w:r>
        <w:rPr>
          <w:rFonts w:ascii="新宋体" w:eastAsia="新宋体" w:hAnsiTheme="minorHAnsi" w:cs="新宋体"/>
          <w:color w:val="000000"/>
          <w:kern w:val="0"/>
          <w:sz w:val="19"/>
          <w:szCs w:val="19"/>
        </w:rPr>
        <w:t>estimate_AngstAB</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p>
    <w:p w14:paraId="700C260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1D1C6BE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Convert power records to PCSE compatible structure</w:t>
      </w:r>
    </w:p>
    <w:p w14:paraId="6663888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df_pcse</w:t>
      </w:r>
      <w:proofErr w:type="spellEnd"/>
      <w:r>
        <w:rPr>
          <w:rFonts w:ascii="新宋体" w:eastAsia="新宋体" w:hAnsiTheme="minorHAnsi" w:cs="新宋体"/>
          <w:color w:val="000000"/>
          <w:kern w:val="0"/>
          <w:sz w:val="19"/>
          <w:szCs w:val="19"/>
        </w:rPr>
        <w:t xml:space="preserve"> = _</w:t>
      </w:r>
      <w:proofErr w:type="spellStart"/>
      <w:r>
        <w:rPr>
          <w:rFonts w:ascii="新宋体" w:eastAsia="新宋体" w:hAnsiTheme="minorHAnsi" w:cs="新宋体"/>
          <w:color w:val="000000"/>
          <w:kern w:val="0"/>
          <w:sz w:val="19"/>
          <w:szCs w:val="19"/>
        </w:rPr>
        <w:t>POWER_to_</w:t>
      </w:r>
      <w:proofErr w:type="gramStart"/>
      <w:r>
        <w:rPr>
          <w:rFonts w:ascii="新宋体" w:eastAsia="新宋体" w:hAnsiTheme="minorHAnsi" w:cs="新宋体"/>
          <w:color w:val="000000"/>
          <w:kern w:val="0"/>
          <w:sz w:val="19"/>
          <w:szCs w:val="19"/>
        </w:rPr>
        <w:t>PCSE</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df_power</w:t>
      </w:r>
      <w:proofErr w:type="spellEnd"/>
      <w:r>
        <w:rPr>
          <w:rFonts w:ascii="新宋体" w:eastAsia="新宋体" w:hAnsiTheme="minorHAnsi" w:cs="新宋体"/>
          <w:color w:val="000000"/>
          <w:kern w:val="0"/>
          <w:sz w:val="19"/>
          <w:szCs w:val="19"/>
        </w:rPr>
        <w:t>)</w:t>
      </w:r>
    </w:p>
    <w:p w14:paraId="137A860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去除空值，填充空值，加上降雪</w:t>
      </w:r>
    </w:p>
    <w:p w14:paraId="5E75921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SNOWDEPTH = [-999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range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end_date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start_date</w:t>
      </w:r>
      <w:proofErr w:type="spellEnd"/>
      <w:r>
        <w:rPr>
          <w:rFonts w:ascii="新宋体" w:eastAsia="新宋体" w:hAnsiTheme="minorHAnsi" w:cs="新宋体"/>
          <w:color w:val="000000"/>
          <w:kern w:val="0"/>
          <w:sz w:val="19"/>
          <w:szCs w:val="19"/>
        </w:rPr>
        <w:t>).days + 1)]</w:t>
      </w:r>
    </w:p>
    <w:p w14:paraId="5F724F6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std_datatime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DataFrame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.date_range</w:t>
      </w:r>
      <w:proofErr w:type="spellEnd"/>
      <w:r>
        <w:rPr>
          <w:rFonts w:ascii="新宋体" w:eastAsia="新宋体" w:hAnsiTheme="minorHAnsi" w:cs="新宋体"/>
          <w:color w:val="000000"/>
          <w:kern w:val="0"/>
          <w:sz w:val="19"/>
          <w:szCs w:val="19"/>
        </w:rPr>
        <w:t>(start=</w:t>
      </w:r>
      <w:proofErr w:type="spellStart"/>
      <w:r>
        <w:rPr>
          <w:rFonts w:ascii="新宋体" w:eastAsia="新宋体" w:hAnsiTheme="minorHAnsi" w:cs="新宋体"/>
          <w:color w:val="000000"/>
          <w:kern w:val="0"/>
          <w:sz w:val="19"/>
          <w:szCs w:val="19"/>
        </w:rPr>
        <w:t>start_date</w:t>
      </w:r>
      <w:proofErr w:type="spellEnd"/>
      <w:r>
        <w:rPr>
          <w:rFonts w:ascii="新宋体" w:eastAsia="新宋体" w:hAnsiTheme="minorHAnsi" w:cs="新宋体"/>
          <w:color w:val="000000"/>
          <w:kern w:val="0"/>
          <w:sz w:val="19"/>
          <w:szCs w:val="19"/>
        </w:rPr>
        <w:t>, end=</w:t>
      </w:r>
      <w:proofErr w:type="spellStart"/>
      <w:r>
        <w:rPr>
          <w:rFonts w:ascii="新宋体" w:eastAsia="新宋体" w:hAnsiTheme="minorHAnsi" w:cs="新宋体"/>
          <w:color w:val="000000"/>
          <w:kern w:val="0"/>
          <w:sz w:val="19"/>
          <w:szCs w:val="19"/>
        </w:rPr>
        <w:t>end_date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freq</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columns=[</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w:t>
      </w:r>
    </w:p>
    <w:p w14:paraId="3F5BF99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df_</w:t>
      </w:r>
      <w:proofErr w:type="gramStart"/>
      <w:r>
        <w:rPr>
          <w:rFonts w:ascii="新宋体" w:eastAsia="新宋体" w:hAnsiTheme="minorHAnsi" w:cs="新宋体"/>
          <w:color w:val="000000"/>
          <w:kern w:val="0"/>
          <w:sz w:val="19"/>
          <w:szCs w:val="19"/>
        </w:rPr>
        <w:t>pcse.dropna</w:t>
      </w:r>
      <w:proofErr w:type="spellEnd"/>
      <w:proofErr w:type="gramEnd"/>
      <w:r>
        <w:rPr>
          <w:rFonts w:ascii="新宋体" w:eastAsia="新宋体" w:hAnsiTheme="minorHAnsi" w:cs="新宋体"/>
          <w:color w:val="000000"/>
          <w:kern w:val="0"/>
          <w:sz w:val="19"/>
          <w:szCs w:val="19"/>
        </w:rPr>
        <w:t>()</w:t>
      </w:r>
    </w:p>
    <w:p w14:paraId="4683801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.to_datetime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w:t>
      </w:r>
    </w:p>
    <w:p w14:paraId="3DD5782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.merge</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std_datatime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how=</w:t>
      </w:r>
      <w:r>
        <w:rPr>
          <w:rFonts w:ascii="新宋体" w:eastAsia="新宋体" w:hAnsiTheme="minorHAnsi" w:cs="新宋体"/>
          <w:color w:val="A31515"/>
          <w:kern w:val="0"/>
          <w:sz w:val="19"/>
          <w:szCs w:val="19"/>
        </w:rPr>
        <w:t>'left'</w:t>
      </w:r>
      <w:r>
        <w:rPr>
          <w:rFonts w:ascii="新宋体" w:eastAsia="新宋体" w:hAnsiTheme="minorHAnsi" w:cs="新宋体"/>
          <w:color w:val="000000"/>
          <w:kern w:val="0"/>
          <w:sz w:val="19"/>
          <w:szCs w:val="19"/>
        </w:rPr>
        <w:t>, on=</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w:t>
      </w:r>
    </w:p>
    <w:p w14:paraId="416E3CF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w:t>
      </w:r>
      <w:r>
        <w:rPr>
          <w:rFonts w:ascii="新宋体" w:eastAsia="新宋体" w:hAnsiTheme="minorHAnsi" w:cs="新宋体"/>
          <w:color w:val="A31515"/>
          <w:kern w:val="0"/>
          <w:sz w:val="19"/>
          <w:szCs w:val="19"/>
        </w:rPr>
        <w:t>'SNOWDEPTH'</w:t>
      </w:r>
      <w:r>
        <w:rPr>
          <w:rFonts w:ascii="新宋体" w:eastAsia="新宋体" w:hAnsiTheme="minorHAnsi" w:cs="新宋体"/>
          <w:color w:val="000000"/>
          <w:kern w:val="0"/>
          <w:sz w:val="19"/>
          <w:szCs w:val="19"/>
        </w:rPr>
        <w:t>] = SNOWDEPTH</w:t>
      </w:r>
    </w:p>
    <w:p w14:paraId="3D24B0C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找出</w:t>
      </w:r>
      <w:proofErr w:type="gramStart"/>
      <w:r>
        <w:rPr>
          <w:rFonts w:ascii="新宋体" w:eastAsia="新宋体" w:hAnsiTheme="minorHAnsi" w:cs="新宋体" w:hint="eastAsia"/>
          <w:color w:val="008000"/>
          <w:kern w:val="0"/>
          <w:sz w:val="19"/>
          <w:szCs w:val="19"/>
        </w:rPr>
        <w:t>缺失值</w:t>
      </w:r>
      <w:proofErr w:type="gramEnd"/>
      <w:r>
        <w:rPr>
          <w:rFonts w:ascii="新宋体" w:eastAsia="新宋体" w:hAnsiTheme="minorHAnsi" w:cs="新宋体" w:hint="eastAsia"/>
          <w:color w:val="008000"/>
          <w:kern w:val="0"/>
          <w:sz w:val="19"/>
          <w:szCs w:val="19"/>
        </w:rPr>
        <w:t>索引</w:t>
      </w:r>
    </w:p>
    <w:p w14:paraId="439FC51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nan_indexset</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2B91AF"/>
          <w:kern w:val="0"/>
          <w:sz w:val="19"/>
          <w:szCs w:val="19"/>
        </w:rPr>
        <w:t>set</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.where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.isnan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 1:]))[0])</w:t>
      </w:r>
    </w:p>
    <w:p w14:paraId="6358358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nan_index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nan_indexset</w:t>
      </w:r>
      <w:proofErr w:type="spellEnd"/>
      <w:r>
        <w:rPr>
          <w:rFonts w:ascii="新宋体" w:eastAsia="新宋体" w:hAnsiTheme="minorHAnsi" w:cs="新宋体"/>
          <w:color w:val="000000"/>
          <w:kern w:val="0"/>
          <w:sz w:val="19"/>
          <w:szCs w:val="19"/>
        </w:rPr>
        <w:t>)</w:t>
      </w:r>
    </w:p>
    <w:p w14:paraId="4A097A4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miss_value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nan_index</w:t>
      </w:r>
      <w:proofErr w:type="spellEnd"/>
      <w:r>
        <w:rPr>
          <w:rFonts w:ascii="新宋体" w:eastAsia="新宋体" w:hAnsiTheme="minorHAnsi" w:cs="新宋体"/>
          <w:color w:val="000000"/>
          <w:kern w:val="0"/>
          <w:sz w:val="19"/>
          <w:szCs w:val="19"/>
        </w:rPr>
        <w:t>)</w:t>
      </w:r>
    </w:p>
    <w:p w14:paraId="68A46BD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nan_</w:t>
      </w:r>
      <w:proofErr w:type="gramStart"/>
      <w:r>
        <w:rPr>
          <w:rFonts w:ascii="新宋体" w:eastAsia="新宋体" w:hAnsiTheme="minorHAnsi" w:cs="新宋体"/>
          <w:color w:val="000000"/>
          <w:kern w:val="0"/>
          <w:sz w:val="19"/>
          <w:szCs w:val="19"/>
        </w:rPr>
        <w:t>index.sort</w:t>
      </w:r>
      <w:proofErr w:type="spellEnd"/>
      <w:proofErr w:type="gramEnd"/>
      <w:r>
        <w:rPr>
          <w:rFonts w:ascii="新宋体" w:eastAsia="新宋体" w:hAnsiTheme="minorHAnsi" w:cs="新宋体"/>
          <w:color w:val="000000"/>
          <w:kern w:val="0"/>
          <w:sz w:val="19"/>
          <w:szCs w:val="19"/>
        </w:rPr>
        <w:t>()</w:t>
      </w:r>
    </w:p>
    <w:p w14:paraId="06C977C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A0536B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替换空值</w:t>
      </w:r>
    </w:p>
    <w:p w14:paraId="35108BAE"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nan_index</w:t>
      </w:r>
      <w:proofErr w:type="spellEnd"/>
      <w:r>
        <w:rPr>
          <w:rFonts w:ascii="新宋体" w:eastAsia="新宋体" w:hAnsiTheme="minorHAnsi" w:cs="新宋体"/>
          <w:color w:val="000000"/>
          <w:kern w:val="0"/>
          <w:sz w:val="19"/>
          <w:szCs w:val="19"/>
        </w:rPr>
        <w:t>:</w:t>
      </w:r>
    </w:p>
    <w:p w14:paraId="56CB687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'IRRAD'</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1].mean()</w:t>
      </w:r>
    </w:p>
    <w:p w14:paraId="5473069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'TMIN'</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2].mean()</w:t>
      </w:r>
    </w:p>
    <w:p w14:paraId="5BD1215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'TMAX'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3].mean()</w:t>
      </w:r>
    </w:p>
    <w:p w14:paraId="00F8762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'VAP'</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4].mean()</w:t>
      </w:r>
    </w:p>
    <w:p w14:paraId="56D85E99"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'WIND'</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5].mean()</w:t>
      </w:r>
    </w:p>
    <w:p w14:paraId="45B1FD88"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result.loc</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'RAIN'</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result.iloc</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- 5:i + 6, 6].mean()</w:t>
      </w:r>
    </w:p>
    <w:p w14:paraId="58582990"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写文件表头</w:t>
      </w:r>
    </w:p>
    <w:p w14:paraId="2153E394" w14:textId="4E200F6D"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excelhead</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DataFrame</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w:t>
      </w:r>
      <w:r>
        <w:rPr>
          <w:rFonts w:ascii="新宋体" w:eastAsia="新宋体" w:hAnsiTheme="minorHAnsi" w:cs="新宋体"/>
          <w:color w:val="A31515"/>
          <w:kern w:val="0"/>
          <w:sz w:val="19"/>
          <w:szCs w:val="19"/>
        </w:rPr>
        <w:t>'Site Characteristics'</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'Country'</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'Station'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'Description'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'Source'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'Contact'</w:t>
      </w:r>
      <w:r>
        <w:rPr>
          <w:rFonts w:ascii="新宋体" w:eastAsia="新宋体" w:hAnsiTheme="minorHAnsi" w:cs="新宋体"/>
          <w:color w:val="000000"/>
          <w:kern w:val="0"/>
          <w:sz w:val="19"/>
          <w:szCs w:val="19"/>
        </w:rPr>
        <w:t>,</w:t>
      </w:r>
      <w:r w:rsidR="00CF4310">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'Missing values'</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'Longitude'</w:t>
      </w:r>
      <w:r>
        <w:rPr>
          <w:rFonts w:ascii="新宋体" w:eastAsia="新宋体" w:hAnsiTheme="minorHAnsi" w:cs="新宋体"/>
          <w:color w:val="000000"/>
          <w:kern w:val="0"/>
          <w:sz w:val="19"/>
          <w:szCs w:val="19"/>
        </w:rPr>
        <w:t xml:space="preserve">, longitude, </w:t>
      </w:r>
      <w:r>
        <w:rPr>
          <w:rFonts w:ascii="新宋体" w:eastAsia="新宋体" w:hAnsiTheme="minorHAnsi" w:cs="新宋体"/>
          <w:color w:val="A31515"/>
          <w:kern w:val="0"/>
          <w:sz w:val="19"/>
          <w:szCs w:val="19"/>
        </w:rPr>
        <w:t>'Observed data'</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'DAY'</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'date'</w:t>
      </w:r>
      <w:r>
        <w:rPr>
          <w:rFonts w:ascii="新宋体" w:eastAsia="新宋体" w:hAnsiTheme="minorHAnsi" w:cs="新宋体"/>
          <w:color w:val="000000"/>
          <w:kern w:val="0"/>
          <w:sz w:val="19"/>
          <w:szCs w:val="19"/>
        </w:rPr>
        <w:t>],</w:t>
      </w:r>
    </w:p>
    <w:p w14:paraId="17C255B0" w14:textId="5A39B072"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A31515"/>
          <w:kern w:val="0"/>
          <w:sz w:val="19"/>
          <w:szCs w:val="19"/>
        </w:rPr>
        <w:t>'IRRAD'</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'China'</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miss_value</w:t>
      </w:r>
      <w:proofErr w:type="spell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days'</w:t>
      </w:r>
      <w:r>
        <w:rPr>
          <w:rFonts w:ascii="新宋体" w:eastAsia="新宋体" w:hAnsiTheme="minorHAnsi" w:cs="新宋体"/>
          <w:color w:val="000000"/>
          <w:kern w:val="0"/>
          <w:sz w:val="19"/>
          <w:szCs w:val="19"/>
        </w:rPr>
        <w:t>.format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miss_value</w:t>
      </w:r>
      <w:proofErr w:type="spellEnd"/>
      <w:r>
        <w:rPr>
          <w:rFonts w:ascii="新宋体" w:eastAsia="新宋体" w:hAnsiTheme="minorHAnsi" w:cs="新宋体"/>
          <w:color w:val="000000"/>
          <w:kern w:val="0"/>
          <w:sz w:val="19"/>
          <w:szCs w:val="19"/>
        </w:rPr>
        <w:t xml:space="preserve">), description, </w:t>
      </w:r>
      <w:r>
        <w:rPr>
          <w:rFonts w:ascii="新宋体" w:eastAsia="新宋体" w:hAnsiTheme="minorHAnsi" w:cs="新宋体"/>
          <w:color w:val="A31515"/>
          <w:kern w:val="0"/>
          <w:sz w:val="19"/>
          <w:szCs w:val="19"/>
        </w:rPr>
        <w:t>'Meteorology and Air Quality Group, Wageningen University'</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'Peter </w:t>
      </w:r>
      <w:proofErr w:type="spellStart"/>
      <w:r>
        <w:rPr>
          <w:rFonts w:ascii="新宋体" w:eastAsia="新宋体" w:hAnsiTheme="minorHAnsi" w:cs="新宋体"/>
          <w:color w:val="A31515"/>
          <w:kern w:val="0"/>
          <w:sz w:val="19"/>
          <w:szCs w:val="19"/>
        </w:rPr>
        <w:t>Uithol</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-999, </w:t>
      </w:r>
      <w:r>
        <w:rPr>
          <w:rFonts w:ascii="新宋体" w:eastAsia="新宋体" w:hAnsiTheme="minorHAnsi" w:cs="新宋体"/>
          <w:color w:val="A31515"/>
          <w:kern w:val="0"/>
          <w:sz w:val="19"/>
          <w:szCs w:val="19"/>
        </w:rPr>
        <w:t>'Latitude'</w:t>
      </w:r>
      <w:r>
        <w:rPr>
          <w:rFonts w:ascii="新宋体" w:eastAsia="新宋体" w:hAnsiTheme="minorHAnsi" w:cs="新宋体"/>
          <w:color w:val="000000"/>
          <w:kern w:val="0"/>
          <w:sz w:val="19"/>
          <w:szCs w:val="19"/>
        </w:rPr>
        <w:t xml:space="preserve">, latitude,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'IRRAD'</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'kJ/m2/day or hours'</w:t>
      </w:r>
      <w:r>
        <w:rPr>
          <w:rFonts w:ascii="新宋体" w:eastAsia="新宋体" w:hAnsiTheme="minorHAnsi" w:cs="新宋体"/>
          <w:color w:val="000000"/>
          <w:kern w:val="0"/>
          <w:sz w:val="19"/>
          <w:szCs w:val="19"/>
        </w:rPr>
        <w:t>],</w:t>
      </w:r>
    </w:p>
    <w:p w14:paraId="54338D1D" w14:textId="794DBD57"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'TMIN'</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'Elevation'</w:t>
      </w:r>
      <w:r>
        <w:rPr>
          <w:rFonts w:ascii="新宋体" w:eastAsia="新宋体" w:hAnsiTheme="minorHAnsi" w:cs="新宋体"/>
          <w:color w:val="000000"/>
          <w:kern w:val="0"/>
          <w:sz w:val="19"/>
          <w:szCs w:val="19"/>
        </w:rPr>
        <w:t xml:space="preserve">, elevation,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'TMIN'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'Celsius'</w:t>
      </w:r>
      <w:r>
        <w:rPr>
          <w:rFonts w:ascii="新宋体" w:eastAsia="新宋体" w:hAnsiTheme="minorHAnsi" w:cs="新宋体"/>
          <w:color w:val="000000"/>
          <w:kern w:val="0"/>
          <w:sz w:val="19"/>
          <w:szCs w:val="19"/>
        </w:rPr>
        <w:t>],</w:t>
      </w:r>
    </w:p>
    <w:p w14:paraId="5D982531" w14:textId="3665AB04"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'TMAX'</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AngstromA</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'TMAX'</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'Celsius'</w:t>
      </w:r>
      <w:r>
        <w:rPr>
          <w:rFonts w:ascii="新宋体" w:eastAsia="新宋体" w:hAnsiTheme="minorHAnsi" w:cs="新宋体"/>
          <w:color w:val="000000"/>
          <w:kern w:val="0"/>
          <w:sz w:val="19"/>
          <w:szCs w:val="19"/>
        </w:rPr>
        <w:t>],</w:t>
      </w:r>
    </w:p>
    <w:p w14:paraId="5BE61AFB" w14:textId="755E8E65"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'VAP'</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AngstromB</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angstB</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'VAP'</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'kPa'</w:t>
      </w:r>
      <w:r>
        <w:rPr>
          <w:rFonts w:ascii="新宋体" w:eastAsia="新宋体" w:hAnsiTheme="minorHAnsi" w:cs="新宋体"/>
          <w:color w:val="000000"/>
          <w:kern w:val="0"/>
          <w:sz w:val="19"/>
          <w:szCs w:val="19"/>
        </w:rPr>
        <w:t>],</w:t>
      </w:r>
    </w:p>
    <w:p w14:paraId="6B75DF7E" w14:textId="47899FA5"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'WIND'</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HasSunshine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'WIND'</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'm/sec'</w:t>
      </w:r>
      <w:r>
        <w:rPr>
          <w:rFonts w:ascii="新宋体" w:eastAsia="新宋体" w:hAnsiTheme="minorHAnsi" w:cs="新宋体"/>
          <w:color w:val="000000"/>
          <w:kern w:val="0"/>
          <w:sz w:val="19"/>
          <w:szCs w:val="19"/>
        </w:rPr>
        <w:t>],</w:t>
      </w:r>
    </w:p>
    <w:p w14:paraId="751496BE" w14:textId="05BE469A"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'RAIN'</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'RAIN'</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'mm'</w:t>
      </w:r>
      <w:r>
        <w:rPr>
          <w:rFonts w:ascii="新宋体" w:eastAsia="新宋体" w:hAnsiTheme="minorHAnsi" w:cs="新宋体"/>
          <w:color w:val="000000"/>
          <w:kern w:val="0"/>
          <w:sz w:val="19"/>
          <w:szCs w:val="19"/>
        </w:rPr>
        <w:t>],</w:t>
      </w:r>
    </w:p>
    <w:p w14:paraId="29D66B79" w14:textId="6FA72443" w:rsidR="00E73263" w:rsidRDefault="00E73263" w:rsidP="00CF4310">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'SNOWDEPTH'</w:t>
      </w:r>
      <w:r>
        <w:rPr>
          <w:rFonts w:ascii="新宋体" w:eastAsia="新宋体" w:hAnsiTheme="minorHAnsi" w:cs="新宋体"/>
          <w:color w:val="000000"/>
          <w:kern w:val="0"/>
          <w:sz w:val="19"/>
          <w:szCs w:val="19"/>
        </w:rPr>
        <w:t>: [</w:t>
      </w:r>
      <w:proofErr w:type="spellStart"/>
      <w:proofErr w:type="gram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6F008A"/>
          <w:kern w:val="0"/>
          <w:sz w:val="19"/>
          <w:szCs w:val="19"/>
        </w:rPr>
        <w:t>np</w:t>
      </w:r>
      <w:r>
        <w:rPr>
          <w:rFonts w:ascii="新宋体" w:eastAsia="新宋体" w:hAnsiTheme="minorHAnsi" w:cs="新宋体"/>
          <w:color w:val="000000"/>
          <w:kern w:val="0"/>
          <w:sz w:val="19"/>
          <w:szCs w:val="19"/>
        </w:rPr>
        <w:t>.NaN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'SNOWDEPTH'</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'cm'</w:t>
      </w:r>
      <w:r>
        <w:rPr>
          <w:rFonts w:ascii="新宋体" w:eastAsia="新宋体" w:hAnsiTheme="minorHAnsi" w:cs="新宋体"/>
          <w:color w:val="000000"/>
          <w:kern w:val="0"/>
          <w:sz w:val="19"/>
          <w:szCs w:val="19"/>
        </w:rPr>
        <w:t>]})</w:t>
      </w:r>
    </w:p>
    <w:p w14:paraId="21E5CCA3"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dataexcel</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.concat</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excelhead</w:t>
      </w:r>
      <w:proofErr w:type="spellEnd"/>
      <w:r>
        <w:rPr>
          <w:rFonts w:ascii="新宋体" w:eastAsia="新宋体" w:hAnsiTheme="minorHAnsi" w:cs="新宋体"/>
          <w:color w:val="000000"/>
          <w:kern w:val="0"/>
          <w:sz w:val="19"/>
          <w:szCs w:val="19"/>
        </w:rPr>
        <w:t xml:space="preserve">, result], axis=0, </w:t>
      </w:r>
      <w:proofErr w:type="spellStart"/>
      <w:r>
        <w:rPr>
          <w:rFonts w:ascii="新宋体" w:eastAsia="新宋体" w:hAnsiTheme="minorHAnsi" w:cs="新宋体"/>
          <w:color w:val="000000"/>
          <w:kern w:val="0"/>
          <w:sz w:val="19"/>
          <w:szCs w:val="19"/>
        </w:rPr>
        <w:t>ignore_index</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7E84E3A"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dataexcel</w:t>
      </w:r>
      <w:r>
        <w:rPr>
          <w:rFonts w:ascii="新宋体" w:eastAsia="新宋体" w:hAnsiTheme="minorHAnsi" w:cs="新宋体"/>
          <w:color w:val="000000"/>
          <w:kern w:val="0"/>
          <w:sz w:val="19"/>
          <w:szCs w:val="19"/>
        </w:rPr>
        <w:t>.to_excel(</w:t>
      </w:r>
      <w:r>
        <w:rPr>
          <w:rFonts w:ascii="新宋体" w:eastAsia="新宋体" w:hAnsiTheme="minorHAnsi" w:cs="新宋体"/>
          <w:color w:val="A31515"/>
          <w:kern w:val="0"/>
          <w:sz w:val="19"/>
          <w:szCs w:val="19"/>
        </w:rPr>
        <w:t>r'D:\Desktop\WOFOST_AP\Meteorological_parameter\NASA</w:t>
      </w:r>
      <w:r>
        <w:rPr>
          <w:rFonts w:ascii="新宋体" w:eastAsia="新宋体" w:hAnsiTheme="minorHAnsi" w:cs="新宋体" w:hint="eastAsia"/>
          <w:color w:val="A31515"/>
          <w:kern w:val="0"/>
          <w:sz w:val="19"/>
          <w:szCs w:val="19"/>
        </w:rPr>
        <w:t>天气文件</w:t>
      </w:r>
      <w:proofErr w:type="spellStart"/>
      <w:r>
        <w:rPr>
          <w:rFonts w:ascii="新宋体" w:eastAsia="新宋体" w:hAnsiTheme="minorHAnsi" w:cs="新宋体"/>
          <w:color w:val="A31515"/>
          <w:kern w:val="0"/>
          <w:sz w:val="19"/>
          <w:szCs w:val="19"/>
        </w:rPr>
        <w:t>lat</w:t>
      </w:r>
      <w:proofErr w:type="spell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lon</w:t>
      </w:r>
      <w:proofErr w:type="spellEnd"/>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xlsx</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.format</w:t>
      </w:r>
      <w:proofErr w:type="spellEnd"/>
      <w:proofErr w:type="gramEnd"/>
      <w:r>
        <w:rPr>
          <w:rFonts w:ascii="新宋体" w:eastAsia="新宋体" w:hAnsiTheme="minorHAnsi" w:cs="新宋体"/>
          <w:color w:val="000000"/>
          <w:kern w:val="0"/>
          <w:sz w:val="19"/>
          <w:szCs w:val="19"/>
        </w:rPr>
        <w:t>(latitude, longitude),</w:t>
      </w:r>
    </w:p>
    <w:p w14:paraId="760DC5B5"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index=</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 header=</w:t>
      </w:r>
      <w:r>
        <w:rPr>
          <w:rFonts w:ascii="新宋体" w:eastAsia="新宋体" w:hAnsiTheme="minorHAnsi" w:cs="新宋体"/>
          <w:color w:val="0000FF"/>
          <w:kern w:val="0"/>
          <w:sz w:val="19"/>
          <w:szCs w:val="19"/>
        </w:rPr>
        <w:t>None</w:t>
      </w:r>
      <w:r>
        <w:rPr>
          <w:rFonts w:ascii="新宋体" w:eastAsia="新宋体" w:hAnsiTheme="minorHAnsi" w:cs="新宋体"/>
          <w:color w:val="000000"/>
          <w:kern w:val="0"/>
          <w:sz w:val="19"/>
          <w:szCs w:val="19"/>
        </w:rPr>
        <w:t>)</w:t>
      </w:r>
    </w:p>
    <w:p w14:paraId="0966AB4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getNASA</w:t>
      </w:r>
      <w:proofErr w:type="spellEnd"/>
      <w:r>
        <w:rPr>
          <w:rFonts w:ascii="新宋体" w:eastAsia="新宋体" w:hAnsiTheme="minorHAnsi" w:cs="新宋体" w:hint="eastAsia"/>
          <w:color w:val="A31515"/>
          <w:kern w:val="0"/>
          <w:sz w:val="19"/>
          <w:szCs w:val="19"/>
        </w:rPr>
        <w:t>天气文件</w:t>
      </w:r>
      <w:r>
        <w:rPr>
          <w:rFonts w:ascii="新宋体" w:eastAsia="新宋体" w:hAnsiTheme="minorHAnsi" w:cs="新宋体"/>
          <w:color w:val="A31515"/>
          <w:kern w:val="0"/>
          <w:sz w:val="19"/>
          <w:szCs w:val="19"/>
        </w:rPr>
        <w:t xml:space="preserve">lat={},lon={}.xlsx </w:t>
      </w:r>
      <w:proofErr w:type="spellStart"/>
      <w:r>
        <w:rPr>
          <w:rFonts w:ascii="新宋体" w:eastAsia="新宋体" w:hAnsiTheme="minorHAnsi" w:cs="新宋体"/>
          <w:color w:val="A31515"/>
          <w:kern w:val="0"/>
          <w:sz w:val="19"/>
          <w:szCs w:val="19"/>
        </w:rPr>
        <w:t>successful'</w:t>
      </w:r>
      <w:r>
        <w:rPr>
          <w:rFonts w:ascii="新宋体" w:eastAsia="新宋体" w:hAnsiTheme="minorHAnsi" w:cs="新宋体"/>
          <w:color w:val="000000"/>
          <w:kern w:val="0"/>
          <w:sz w:val="19"/>
          <w:szCs w:val="19"/>
        </w:rPr>
        <w:t>.format</w:t>
      </w:r>
      <w:proofErr w:type="spellEnd"/>
      <w:r>
        <w:rPr>
          <w:rFonts w:ascii="新宋体" w:eastAsia="新宋体" w:hAnsiTheme="minorHAnsi" w:cs="新宋体"/>
          <w:color w:val="000000"/>
          <w:kern w:val="0"/>
          <w:sz w:val="19"/>
          <w:szCs w:val="19"/>
        </w:rPr>
        <w:t>(latitude, longitude))</w:t>
      </w:r>
    </w:p>
    <w:p w14:paraId="42C5029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1B00CE6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st_loc</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08FBB2D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9010"/>
          <w:kern w:val="0"/>
          <w:sz w:val="19"/>
          <w:szCs w:val="19"/>
        </w:rPr>
        <w:t>"""</w:t>
      </w:r>
    </w:p>
    <w:p w14:paraId="3B09B9E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9010"/>
          <w:kern w:val="0"/>
          <w:sz w:val="19"/>
          <w:szCs w:val="19"/>
        </w:rPr>
      </w:pPr>
      <w:r>
        <w:rPr>
          <w:rFonts w:ascii="新宋体" w:eastAsia="新宋体" w:hAnsiTheme="minorHAnsi" w:cs="新宋体"/>
          <w:color w:val="009010"/>
          <w:kern w:val="0"/>
          <w:sz w:val="19"/>
          <w:szCs w:val="19"/>
        </w:rPr>
        <w:t xml:space="preserve">    </w:t>
      </w:r>
      <w:r>
        <w:rPr>
          <w:rFonts w:ascii="新宋体" w:eastAsia="新宋体" w:hAnsiTheme="minorHAnsi" w:cs="新宋体" w:hint="eastAsia"/>
          <w:color w:val="009010"/>
          <w:kern w:val="0"/>
          <w:sz w:val="19"/>
          <w:szCs w:val="19"/>
        </w:rPr>
        <w:t>选取气象数据的时候标准化输入为</w:t>
      </w:r>
      <w:r>
        <w:rPr>
          <w:rFonts w:ascii="新宋体" w:eastAsia="新宋体" w:hAnsiTheme="minorHAnsi" w:cs="新宋体"/>
          <w:color w:val="009010"/>
          <w:kern w:val="0"/>
          <w:sz w:val="19"/>
          <w:szCs w:val="19"/>
        </w:rPr>
        <w:t>0.5</w:t>
      </w:r>
      <w:r>
        <w:rPr>
          <w:rFonts w:ascii="新宋体" w:eastAsia="新宋体" w:hAnsiTheme="minorHAnsi" w:cs="新宋体" w:hint="eastAsia"/>
          <w:color w:val="009010"/>
          <w:kern w:val="0"/>
          <w:sz w:val="19"/>
          <w:szCs w:val="19"/>
        </w:rPr>
        <w:t>的分辨率</w:t>
      </w:r>
    </w:p>
    <w:p w14:paraId="7F2CAE4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9010"/>
          <w:kern w:val="0"/>
          <w:sz w:val="19"/>
          <w:szCs w:val="19"/>
        </w:rPr>
        <w:t xml:space="preserve">    """</w:t>
      </w:r>
    </w:p>
    <w:p w14:paraId="70279756"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import</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math</w:t>
      </w:r>
    </w:p>
    <w:p w14:paraId="39E5B6A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&lt;=0.25 </w:t>
      </w:r>
      <w:r>
        <w:rPr>
          <w:rFonts w:ascii="新宋体" w:eastAsia="新宋体" w:hAnsiTheme="minorHAnsi" w:cs="新宋体"/>
          <w:color w:val="0000FF"/>
          <w:kern w:val="0"/>
          <w:sz w:val="19"/>
          <w:szCs w:val="19"/>
        </w:rPr>
        <w:t>or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)&gt;=0.75:</w:t>
      </w:r>
    </w:p>
    <w:p w14:paraId="3C9CFA9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round(</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
    <w:p w14:paraId="6D47199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elif</w:t>
      </w:r>
      <w:proofErr w:type="spellEnd"/>
      <w:r>
        <w:rPr>
          <w:rFonts w:ascii="新宋体" w:eastAsia="新宋体" w:hAnsiTheme="minorHAnsi" w:cs="新宋体"/>
          <w:color w:val="000000"/>
          <w:kern w:val="0"/>
          <w:sz w:val="19"/>
          <w:szCs w:val="19"/>
        </w:rPr>
        <w:t xml:space="preserve"> 0.25 &lt;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&lt; 0.75:</w:t>
      </w:r>
    </w:p>
    <w:p w14:paraId="5BAED8A1"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w:t>
      </w:r>
      <w:proofErr w:type="spellStart"/>
      <w:proofErr w:type="gramStart"/>
      <w:r>
        <w:rPr>
          <w:rFonts w:ascii="新宋体" w:eastAsia="新宋体" w:hAnsiTheme="minorHAnsi" w:cs="新宋体"/>
          <w:color w:val="6F008A"/>
          <w:kern w:val="0"/>
          <w:sz w:val="19"/>
          <w:szCs w:val="19"/>
        </w:rPr>
        <w:t>math</w:t>
      </w:r>
      <w:r>
        <w:rPr>
          <w:rFonts w:ascii="新宋体" w:eastAsia="新宋体" w:hAnsiTheme="minorHAnsi" w:cs="新宋体"/>
          <w:color w:val="000000"/>
          <w:kern w:val="0"/>
          <w:sz w:val="19"/>
          <w:szCs w:val="19"/>
        </w:rPr>
        <w:t>.floor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+ 0.5      </w:t>
      </w:r>
    </w:p>
    <w:p w14:paraId="5DB979AB"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result</w:t>
      </w:r>
    </w:p>
    <w:p w14:paraId="2F7D8584"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p>
    <w:p w14:paraId="7D77DE1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__name__ == </w:t>
      </w:r>
      <w:r>
        <w:rPr>
          <w:rFonts w:ascii="新宋体" w:eastAsia="新宋体" w:hAnsiTheme="minorHAnsi" w:cs="新宋体"/>
          <w:color w:val="A31515"/>
          <w:kern w:val="0"/>
          <w:sz w:val="19"/>
          <w:szCs w:val="19"/>
        </w:rPr>
        <w:t>'__main__'</w:t>
      </w:r>
      <w:r>
        <w:rPr>
          <w:rFonts w:ascii="新宋体" w:eastAsia="新宋体" w:hAnsiTheme="minorHAnsi" w:cs="新宋体"/>
          <w:color w:val="000000"/>
          <w:kern w:val="0"/>
          <w:sz w:val="19"/>
          <w:szCs w:val="19"/>
        </w:rPr>
        <w:t>:</w:t>
      </w:r>
    </w:p>
    <w:p w14:paraId="7A90CB1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gewang</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6F008A"/>
          <w:kern w:val="0"/>
          <w:sz w:val="19"/>
          <w:szCs w:val="19"/>
        </w:rPr>
        <w:t>pd</w:t>
      </w:r>
      <w:r>
        <w:rPr>
          <w:rFonts w:ascii="新宋体" w:eastAsia="新宋体" w:hAnsiTheme="minorHAnsi" w:cs="新宋体"/>
          <w:color w:val="000000"/>
          <w:kern w:val="0"/>
          <w:sz w:val="19"/>
          <w:szCs w:val="19"/>
        </w:rPr>
        <w:t>.read_excel</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A31515"/>
          <w:kern w:val="0"/>
          <w:sz w:val="19"/>
          <w:szCs w:val="19"/>
        </w:rPr>
        <w:t>r'E</w:t>
      </w:r>
      <w:proofErr w:type="spellEnd"/>
      <w:r>
        <w:rPr>
          <w:rFonts w:ascii="新宋体" w:eastAsia="新宋体" w:hAnsiTheme="minorHAnsi" w:cs="新宋体"/>
          <w:color w:val="A31515"/>
          <w:kern w:val="0"/>
          <w:sz w:val="19"/>
          <w:szCs w:val="19"/>
        </w:rPr>
        <w:t>:\2022.11.21</w:t>
      </w:r>
      <w:r>
        <w:rPr>
          <w:rFonts w:ascii="新宋体" w:eastAsia="新宋体" w:hAnsiTheme="minorHAnsi" w:cs="新宋体" w:hint="eastAsia"/>
          <w:color w:val="A31515"/>
          <w:kern w:val="0"/>
          <w:sz w:val="19"/>
          <w:szCs w:val="19"/>
        </w:rPr>
        <w:t>毕业论文</w:t>
      </w:r>
      <w:r>
        <w:rPr>
          <w:rFonts w:ascii="新宋体" w:eastAsia="新宋体" w:hAnsiTheme="minorHAnsi" w:cs="新宋体"/>
          <w:color w:val="A31515"/>
          <w:kern w:val="0"/>
          <w:sz w:val="19"/>
          <w:szCs w:val="19"/>
        </w:rPr>
        <w:t>\3</w:t>
      </w:r>
      <w:r>
        <w:rPr>
          <w:rFonts w:ascii="新宋体" w:eastAsia="新宋体" w:hAnsiTheme="minorHAnsi" w:cs="新宋体" w:hint="eastAsia"/>
          <w:color w:val="A31515"/>
          <w:kern w:val="0"/>
          <w:sz w:val="19"/>
          <w:szCs w:val="19"/>
        </w:rPr>
        <w:t>实验过程</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气象数据</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格点</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xls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FCCE39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columns = </w:t>
      </w:r>
      <w:proofErr w:type="spellStart"/>
      <w:proofErr w:type="gramStart"/>
      <w:r>
        <w:rPr>
          <w:rFonts w:ascii="新宋体" w:eastAsia="新宋体" w:hAnsiTheme="minorHAnsi" w:cs="新宋体"/>
          <w:color w:val="2B91AF"/>
          <w:kern w:val="0"/>
          <w:sz w:val="19"/>
          <w:szCs w:val="19"/>
        </w:rPr>
        <w:t>gewang</w:t>
      </w:r>
      <w:r>
        <w:rPr>
          <w:rFonts w:ascii="新宋体" w:eastAsia="新宋体" w:hAnsiTheme="minorHAnsi" w:cs="新宋体"/>
          <w:color w:val="000000"/>
          <w:kern w:val="0"/>
          <w:sz w:val="19"/>
          <w:szCs w:val="19"/>
        </w:rPr>
        <w:t>.columns</w:t>
      </w:r>
      <w:proofErr w:type="spellEnd"/>
      <w:proofErr w:type="gramEnd"/>
    </w:p>
    <w:p w14:paraId="1243D96C"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 = []</w:t>
      </w:r>
    </w:p>
    <w:p w14:paraId="4FF8B53D"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c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columns:</w:t>
      </w:r>
    </w:p>
    <w:p w14:paraId="134DB70F"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 = </w:t>
      </w:r>
      <w:proofErr w:type="spellStart"/>
      <w:r>
        <w:rPr>
          <w:rFonts w:ascii="新宋体" w:eastAsia="新宋体" w:hAnsiTheme="minorHAnsi" w:cs="新宋体"/>
          <w:color w:val="2B91AF"/>
          <w:kern w:val="0"/>
          <w:sz w:val="19"/>
          <w:szCs w:val="19"/>
        </w:rPr>
        <w:t>gewang</w:t>
      </w:r>
      <w:proofErr w:type="spellEnd"/>
      <w:r>
        <w:rPr>
          <w:rFonts w:ascii="新宋体" w:eastAsia="新宋体" w:hAnsiTheme="minorHAnsi" w:cs="新宋体"/>
          <w:color w:val="000000"/>
          <w:kern w:val="0"/>
          <w:sz w:val="19"/>
          <w:szCs w:val="19"/>
        </w:rPr>
        <w:t>[c</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tolist</w:t>
      </w:r>
      <w:proofErr w:type="spellEnd"/>
      <w:proofErr w:type="gramEnd"/>
      <w:r>
        <w:rPr>
          <w:rFonts w:ascii="新宋体" w:eastAsia="新宋体" w:hAnsiTheme="minorHAnsi" w:cs="新宋体"/>
          <w:color w:val="000000"/>
          <w:kern w:val="0"/>
          <w:sz w:val="19"/>
          <w:szCs w:val="19"/>
        </w:rPr>
        <w:t>()</w:t>
      </w:r>
    </w:p>
    <w:p w14:paraId="27748262"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res.append</w:t>
      </w:r>
      <w:proofErr w:type="spellEnd"/>
      <w:proofErr w:type="gramEnd"/>
      <w:r>
        <w:rPr>
          <w:rFonts w:ascii="新宋体" w:eastAsia="新宋体" w:hAnsiTheme="minorHAnsi" w:cs="新宋体"/>
          <w:color w:val="000000"/>
          <w:kern w:val="0"/>
          <w:sz w:val="19"/>
          <w:szCs w:val="19"/>
        </w:rPr>
        <w:t>(d)</w:t>
      </w:r>
    </w:p>
    <w:p w14:paraId="3BBAAB77" w14:textId="77777777" w:rsidR="00E73263" w:rsidRDefault="00E73263" w:rsidP="00E73263">
      <w:pPr>
        <w:widowControl w:val="0"/>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range</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res[</w:t>
      </w:r>
      <w:proofErr w:type="gramEnd"/>
      <w:r>
        <w:rPr>
          <w:rFonts w:ascii="新宋体" w:eastAsia="新宋体" w:hAnsiTheme="minorHAnsi" w:cs="新宋体"/>
          <w:color w:val="000000"/>
          <w:kern w:val="0"/>
          <w:sz w:val="19"/>
          <w:szCs w:val="19"/>
        </w:rPr>
        <w:t>0])):</w:t>
      </w:r>
    </w:p>
    <w:p w14:paraId="3EBDE049" w14:textId="5514B0C1" w:rsidR="00E73263" w:rsidRDefault="00E73263" w:rsidP="00E73263">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main(</w:t>
      </w:r>
      <w:proofErr w:type="spellStart"/>
      <w:r>
        <w:rPr>
          <w:rFonts w:ascii="新宋体" w:eastAsia="新宋体" w:hAnsiTheme="minorHAnsi" w:cs="新宋体"/>
          <w:color w:val="000000"/>
          <w:kern w:val="0"/>
          <w:sz w:val="19"/>
          <w:szCs w:val="19"/>
        </w:rPr>
        <w:t>st_loc</w:t>
      </w:r>
      <w:proofErr w:type="spellEnd"/>
      <w:r>
        <w:rPr>
          <w:rFonts w:ascii="新宋体" w:eastAsia="新宋体" w:hAnsiTheme="minorHAnsi" w:cs="新宋体"/>
          <w:color w:val="000000"/>
          <w:kern w:val="0"/>
          <w:sz w:val="19"/>
          <w:szCs w:val="19"/>
        </w:rPr>
        <w:t>(res[1][</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st</w:t>
      </w:r>
      <w:proofErr w:type="gramEnd"/>
      <w:r>
        <w:rPr>
          <w:rFonts w:ascii="新宋体" w:eastAsia="新宋体" w:hAnsiTheme="minorHAnsi" w:cs="新宋体"/>
          <w:color w:val="000000"/>
          <w:kern w:val="0"/>
          <w:sz w:val="19"/>
          <w:szCs w:val="19"/>
        </w:rPr>
        <w:t>_loc</w:t>
      </w:r>
      <w:proofErr w:type="spellEnd"/>
      <w:r>
        <w:rPr>
          <w:rFonts w:ascii="新宋体" w:eastAsia="新宋体" w:hAnsiTheme="minorHAnsi" w:cs="新宋体"/>
          <w:color w:val="000000"/>
          <w:kern w:val="0"/>
          <w:sz w:val="19"/>
          <w:szCs w:val="19"/>
        </w:rPr>
        <w:t>(res[0][</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5CDB85A" w14:textId="6765B89D" w:rsidR="00F66DCB" w:rsidRDefault="00F66DCB" w:rsidP="00F66DCB">
      <w:pPr>
        <w:ind w:firstLine="480"/>
      </w:pPr>
      <w:r>
        <w:rPr>
          <w:rFonts w:hint="eastAsia"/>
        </w:rPr>
        <w:t>最终的得到以</w:t>
      </w:r>
      <w:r>
        <w:rPr>
          <w:rFonts w:hint="eastAsia"/>
        </w:rPr>
        <w:t>excel</w:t>
      </w:r>
      <w:r>
        <w:rPr>
          <w:rFonts w:hint="eastAsia"/>
        </w:rPr>
        <w:t>表格形式保存的天气数据。</w:t>
      </w:r>
      <w:r w:rsidR="00CD3492">
        <w:rPr>
          <w:rFonts w:hint="eastAsia"/>
        </w:rPr>
        <w:t>如：</w:t>
      </w:r>
      <w:r w:rsidR="00CD3492" w:rsidRPr="00CD3492">
        <w:rPr>
          <w:rFonts w:hint="eastAsia"/>
        </w:rPr>
        <w:t>NASA</w:t>
      </w:r>
      <w:r w:rsidR="00CD3492" w:rsidRPr="00CD3492">
        <w:rPr>
          <w:rFonts w:hint="eastAsia"/>
        </w:rPr>
        <w:t>天气文件</w:t>
      </w:r>
      <w:r w:rsidR="00CD3492" w:rsidRPr="00CD3492">
        <w:rPr>
          <w:rFonts w:hint="eastAsia"/>
        </w:rPr>
        <w:t>lat=30.5,lon=112.5.xlsx</w:t>
      </w:r>
      <w:r w:rsidR="00CD3492">
        <w:rPr>
          <w:rFonts w:hint="eastAsia"/>
        </w:rPr>
        <w:t>。</w:t>
      </w:r>
    </w:p>
    <w:tbl>
      <w:tblPr>
        <w:tblStyle w:val="afd"/>
        <w:tblpPr w:leftFromText="180" w:rightFromText="180" w:vertAnchor="text" w:tblpXSpec="center" w:tblpY="1"/>
        <w:tblOverlap w:val="never"/>
        <w:tblW w:w="5817" w:type="pct"/>
        <w:jc w:val="left"/>
        <w:tblLook w:val="04A0" w:firstRow="1" w:lastRow="0" w:firstColumn="1" w:lastColumn="0" w:noHBand="0" w:noVBand="1"/>
      </w:tblPr>
      <w:tblGrid>
        <w:gridCol w:w="2416"/>
        <w:gridCol w:w="2196"/>
        <w:gridCol w:w="1206"/>
        <w:gridCol w:w="1206"/>
        <w:gridCol w:w="1206"/>
        <w:gridCol w:w="766"/>
        <w:gridCol w:w="656"/>
        <w:gridCol w:w="1206"/>
      </w:tblGrid>
      <w:tr w:rsidR="00CD3492" w:rsidRPr="00CD3492" w14:paraId="0B7D4C22" w14:textId="77777777" w:rsidTr="00CD3492">
        <w:trPr>
          <w:cnfStyle w:val="100000000000" w:firstRow="1" w:lastRow="0" w:firstColumn="0" w:lastColumn="0" w:oddVBand="0" w:evenVBand="0" w:oddHBand="0" w:evenHBand="0" w:firstRowFirstColumn="0" w:firstRowLastColumn="0" w:lastRowFirstColumn="0" w:lastRowLastColumn="0"/>
          <w:trHeight w:val="270"/>
          <w:jc w:val="left"/>
        </w:trPr>
        <w:tc>
          <w:tcPr>
            <w:tcW w:w="1639" w:type="pct"/>
            <w:noWrap/>
            <w:hideMark/>
          </w:tcPr>
          <w:p w14:paraId="4D03D77D"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Site Characteristics</w:t>
            </w:r>
          </w:p>
        </w:tc>
        <w:tc>
          <w:tcPr>
            <w:tcW w:w="853" w:type="pct"/>
            <w:noWrap/>
            <w:hideMark/>
          </w:tcPr>
          <w:p w14:paraId="276EB978"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5DCDE903"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3F710FAD"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6F7335CA"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31E36D56"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7CE645E5"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2914513D"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6BC7572C" w14:textId="77777777" w:rsidTr="00CD3492">
        <w:trPr>
          <w:trHeight w:val="270"/>
          <w:jc w:val="left"/>
        </w:trPr>
        <w:tc>
          <w:tcPr>
            <w:tcW w:w="1639" w:type="pct"/>
            <w:noWrap/>
            <w:hideMark/>
          </w:tcPr>
          <w:p w14:paraId="60DE65F4"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Country</w:t>
            </w:r>
          </w:p>
        </w:tc>
        <w:tc>
          <w:tcPr>
            <w:tcW w:w="853" w:type="pct"/>
            <w:noWrap/>
            <w:hideMark/>
          </w:tcPr>
          <w:p w14:paraId="4EFA24EC"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China</w:t>
            </w:r>
          </w:p>
        </w:tc>
        <w:tc>
          <w:tcPr>
            <w:tcW w:w="480" w:type="pct"/>
            <w:noWrap/>
            <w:hideMark/>
          </w:tcPr>
          <w:p w14:paraId="6D673F0F"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2CEB0DAC"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507856A0"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33A01B7B"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204B11FB"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7AFD8AEB"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18ED25A0" w14:textId="77777777" w:rsidTr="00CD3492">
        <w:trPr>
          <w:trHeight w:val="270"/>
          <w:jc w:val="left"/>
        </w:trPr>
        <w:tc>
          <w:tcPr>
            <w:tcW w:w="1639" w:type="pct"/>
            <w:noWrap/>
            <w:hideMark/>
          </w:tcPr>
          <w:p w14:paraId="59683249"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Station</w:t>
            </w:r>
          </w:p>
        </w:tc>
        <w:tc>
          <w:tcPr>
            <w:tcW w:w="1333" w:type="pct"/>
            <w:gridSpan w:val="2"/>
            <w:noWrap/>
            <w:hideMark/>
          </w:tcPr>
          <w:p w14:paraId="0D5E0BBD" w14:textId="77777777" w:rsidR="00CD3492" w:rsidRPr="00CD3492" w:rsidRDefault="00CD3492" w:rsidP="00CD3492">
            <w:pPr>
              <w:spacing w:line="240" w:lineRule="auto"/>
              <w:ind w:firstLineChars="0" w:firstLine="0"/>
              <w:jc w:val="left"/>
              <w:rPr>
                <w:rFonts w:ascii="宋体" w:hAnsi="宋体" w:cs="宋体"/>
                <w:sz w:val="22"/>
                <w:szCs w:val="22"/>
              </w:rPr>
            </w:pPr>
            <w:proofErr w:type="spellStart"/>
            <w:r w:rsidRPr="00CD3492">
              <w:rPr>
                <w:rFonts w:ascii="宋体" w:hAnsi="宋体" w:cs="宋体" w:hint="eastAsia"/>
                <w:sz w:val="22"/>
                <w:szCs w:val="22"/>
              </w:rPr>
              <w:t>miss_value</w:t>
            </w:r>
            <w:proofErr w:type="spellEnd"/>
            <w:r w:rsidRPr="00CD3492">
              <w:rPr>
                <w:rFonts w:ascii="宋体" w:hAnsi="宋体" w:cs="宋体" w:hint="eastAsia"/>
                <w:sz w:val="22"/>
                <w:szCs w:val="22"/>
              </w:rPr>
              <w:t>=0days</w:t>
            </w:r>
          </w:p>
        </w:tc>
        <w:tc>
          <w:tcPr>
            <w:tcW w:w="480" w:type="pct"/>
            <w:noWrap/>
            <w:hideMark/>
          </w:tcPr>
          <w:p w14:paraId="6BF516BE"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347662FF"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3CC0A0BC"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44E32CCE"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5A3AB2E0"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6DFF3A14" w14:textId="77777777" w:rsidTr="00CD3492">
        <w:trPr>
          <w:trHeight w:val="270"/>
          <w:jc w:val="left"/>
        </w:trPr>
        <w:tc>
          <w:tcPr>
            <w:tcW w:w="1639" w:type="pct"/>
            <w:noWrap/>
            <w:hideMark/>
          </w:tcPr>
          <w:p w14:paraId="5CC93454"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Description</w:t>
            </w:r>
          </w:p>
        </w:tc>
        <w:tc>
          <w:tcPr>
            <w:tcW w:w="3361" w:type="pct"/>
            <w:gridSpan w:val="7"/>
            <w:noWrap/>
            <w:hideMark/>
          </w:tcPr>
          <w:p w14:paraId="2DE9661D"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['NASA/POWER CERES/MERRA2 Native Resolution Daily Data']</w:t>
            </w:r>
          </w:p>
        </w:tc>
      </w:tr>
      <w:tr w:rsidR="00CD3492" w:rsidRPr="00CD3492" w14:paraId="608FEC42" w14:textId="77777777" w:rsidTr="00CD3492">
        <w:trPr>
          <w:trHeight w:val="270"/>
          <w:jc w:val="left"/>
        </w:trPr>
        <w:tc>
          <w:tcPr>
            <w:tcW w:w="1639" w:type="pct"/>
            <w:noWrap/>
            <w:hideMark/>
          </w:tcPr>
          <w:p w14:paraId="7363FF68"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Source</w:t>
            </w:r>
          </w:p>
        </w:tc>
        <w:tc>
          <w:tcPr>
            <w:tcW w:w="3361" w:type="pct"/>
            <w:gridSpan w:val="7"/>
            <w:noWrap/>
            <w:hideMark/>
          </w:tcPr>
          <w:p w14:paraId="5E4A3995"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Meteorology and Air Quality Group, Wageningen University</w:t>
            </w:r>
          </w:p>
        </w:tc>
      </w:tr>
      <w:tr w:rsidR="00CD3492" w:rsidRPr="00CD3492" w14:paraId="508D6187" w14:textId="77777777" w:rsidTr="00CD3492">
        <w:trPr>
          <w:trHeight w:val="270"/>
          <w:jc w:val="left"/>
        </w:trPr>
        <w:tc>
          <w:tcPr>
            <w:tcW w:w="1639" w:type="pct"/>
            <w:noWrap/>
            <w:hideMark/>
          </w:tcPr>
          <w:p w14:paraId="0C6785BC"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Contact</w:t>
            </w:r>
          </w:p>
        </w:tc>
        <w:tc>
          <w:tcPr>
            <w:tcW w:w="1333" w:type="pct"/>
            <w:gridSpan w:val="2"/>
            <w:noWrap/>
            <w:hideMark/>
          </w:tcPr>
          <w:p w14:paraId="7A822408"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 xml:space="preserve">Peter </w:t>
            </w:r>
            <w:proofErr w:type="spellStart"/>
            <w:r w:rsidRPr="00CD3492">
              <w:rPr>
                <w:rFonts w:ascii="宋体" w:hAnsi="宋体" w:cs="宋体" w:hint="eastAsia"/>
                <w:sz w:val="22"/>
                <w:szCs w:val="22"/>
              </w:rPr>
              <w:t>Uithol</w:t>
            </w:r>
            <w:proofErr w:type="spellEnd"/>
          </w:p>
        </w:tc>
        <w:tc>
          <w:tcPr>
            <w:tcW w:w="480" w:type="pct"/>
            <w:noWrap/>
            <w:hideMark/>
          </w:tcPr>
          <w:p w14:paraId="6DAD4396"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2B06B4EC"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3B579D13"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2B31A57D"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2AA6801B"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457F52AD" w14:textId="77777777" w:rsidTr="00CD3492">
        <w:trPr>
          <w:trHeight w:val="270"/>
          <w:jc w:val="left"/>
        </w:trPr>
        <w:tc>
          <w:tcPr>
            <w:tcW w:w="1639" w:type="pct"/>
            <w:noWrap/>
            <w:hideMark/>
          </w:tcPr>
          <w:p w14:paraId="5AE34A17"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Missing values</w:t>
            </w:r>
          </w:p>
        </w:tc>
        <w:tc>
          <w:tcPr>
            <w:tcW w:w="853" w:type="pct"/>
            <w:noWrap/>
            <w:hideMark/>
          </w:tcPr>
          <w:p w14:paraId="5C9E2A3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c>
          <w:tcPr>
            <w:tcW w:w="480" w:type="pct"/>
            <w:noWrap/>
            <w:hideMark/>
          </w:tcPr>
          <w:p w14:paraId="3AC6ACB1" w14:textId="77777777" w:rsidR="00CD3492" w:rsidRPr="00CD3492" w:rsidRDefault="00CD3492" w:rsidP="00CD3492">
            <w:pPr>
              <w:spacing w:line="240" w:lineRule="auto"/>
              <w:ind w:firstLineChars="0" w:firstLine="0"/>
              <w:jc w:val="right"/>
              <w:rPr>
                <w:rFonts w:ascii="宋体" w:hAnsi="宋体" w:cs="宋体"/>
                <w:sz w:val="22"/>
                <w:szCs w:val="22"/>
              </w:rPr>
            </w:pPr>
          </w:p>
        </w:tc>
        <w:tc>
          <w:tcPr>
            <w:tcW w:w="480" w:type="pct"/>
            <w:noWrap/>
            <w:hideMark/>
          </w:tcPr>
          <w:p w14:paraId="72DBCFEC"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75C497D4"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12018D0A"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608C7732"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07C5ACB5"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2C6B59F8" w14:textId="77777777" w:rsidTr="00CD3492">
        <w:trPr>
          <w:trHeight w:val="270"/>
          <w:jc w:val="left"/>
        </w:trPr>
        <w:tc>
          <w:tcPr>
            <w:tcW w:w="1639" w:type="pct"/>
            <w:noWrap/>
            <w:hideMark/>
          </w:tcPr>
          <w:p w14:paraId="40939628"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Longitude</w:t>
            </w:r>
          </w:p>
        </w:tc>
        <w:tc>
          <w:tcPr>
            <w:tcW w:w="853" w:type="pct"/>
            <w:noWrap/>
            <w:hideMark/>
          </w:tcPr>
          <w:p w14:paraId="78F4582A"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Latitude</w:t>
            </w:r>
          </w:p>
        </w:tc>
        <w:tc>
          <w:tcPr>
            <w:tcW w:w="480" w:type="pct"/>
            <w:noWrap/>
            <w:hideMark/>
          </w:tcPr>
          <w:p w14:paraId="50E74914"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Elevation</w:t>
            </w:r>
          </w:p>
        </w:tc>
        <w:tc>
          <w:tcPr>
            <w:tcW w:w="480" w:type="pct"/>
            <w:noWrap/>
            <w:hideMark/>
          </w:tcPr>
          <w:p w14:paraId="53EB6DFD" w14:textId="77777777" w:rsidR="00CD3492" w:rsidRPr="00CD3492" w:rsidRDefault="00CD3492" w:rsidP="00CD3492">
            <w:pPr>
              <w:spacing w:line="240" w:lineRule="auto"/>
              <w:ind w:firstLineChars="0" w:firstLine="0"/>
              <w:jc w:val="left"/>
              <w:rPr>
                <w:rFonts w:ascii="宋体" w:hAnsi="宋体" w:cs="宋体"/>
                <w:sz w:val="22"/>
                <w:szCs w:val="22"/>
              </w:rPr>
            </w:pPr>
            <w:proofErr w:type="spellStart"/>
            <w:r w:rsidRPr="00CD3492">
              <w:rPr>
                <w:rFonts w:ascii="宋体" w:hAnsi="宋体" w:cs="宋体" w:hint="eastAsia"/>
                <w:sz w:val="22"/>
                <w:szCs w:val="22"/>
              </w:rPr>
              <w:t>AngstromA</w:t>
            </w:r>
            <w:proofErr w:type="spellEnd"/>
          </w:p>
        </w:tc>
        <w:tc>
          <w:tcPr>
            <w:tcW w:w="480" w:type="pct"/>
            <w:noWrap/>
            <w:hideMark/>
          </w:tcPr>
          <w:p w14:paraId="09E76811" w14:textId="77777777" w:rsidR="00CD3492" w:rsidRPr="00CD3492" w:rsidRDefault="00CD3492" w:rsidP="00CD3492">
            <w:pPr>
              <w:spacing w:line="240" w:lineRule="auto"/>
              <w:ind w:firstLineChars="0" w:firstLine="0"/>
              <w:jc w:val="left"/>
              <w:rPr>
                <w:rFonts w:ascii="宋体" w:hAnsi="宋体" w:cs="宋体"/>
                <w:sz w:val="22"/>
                <w:szCs w:val="22"/>
              </w:rPr>
            </w:pPr>
            <w:proofErr w:type="spellStart"/>
            <w:r w:rsidRPr="00CD3492">
              <w:rPr>
                <w:rFonts w:ascii="宋体" w:hAnsi="宋体" w:cs="宋体" w:hint="eastAsia"/>
                <w:sz w:val="22"/>
                <w:szCs w:val="22"/>
              </w:rPr>
              <w:t>AngstromB</w:t>
            </w:r>
            <w:proofErr w:type="spellEnd"/>
          </w:p>
        </w:tc>
        <w:tc>
          <w:tcPr>
            <w:tcW w:w="587" w:type="pct"/>
            <w:gridSpan w:val="2"/>
            <w:noWrap/>
            <w:hideMark/>
          </w:tcPr>
          <w:p w14:paraId="0D900FE6" w14:textId="77777777" w:rsidR="00CD3492" w:rsidRPr="00CD3492" w:rsidRDefault="00CD3492" w:rsidP="00CD3492">
            <w:pPr>
              <w:spacing w:line="240" w:lineRule="auto"/>
              <w:ind w:firstLineChars="0" w:firstLine="0"/>
              <w:jc w:val="left"/>
              <w:rPr>
                <w:rFonts w:ascii="宋体" w:hAnsi="宋体" w:cs="宋体"/>
                <w:sz w:val="22"/>
                <w:szCs w:val="22"/>
              </w:rPr>
            </w:pPr>
            <w:proofErr w:type="spellStart"/>
            <w:r w:rsidRPr="00CD3492">
              <w:rPr>
                <w:rFonts w:ascii="宋体" w:hAnsi="宋体" w:cs="宋体" w:hint="eastAsia"/>
                <w:sz w:val="22"/>
                <w:szCs w:val="22"/>
              </w:rPr>
              <w:t>HasSunshine</w:t>
            </w:r>
            <w:proofErr w:type="spellEnd"/>
          </w:p>
        </w:tc>
        <w:tc>
          <w:tcPr>
            <w:tcW w:w="480" w:type="pct"/>
            <w:noWrap/>
            <w:hideMark/>
          </w:tcPr>
          <w:p w14:paraId="6ABE951D" w14:textId="77777777" w:rsidR="00CD3492" w:rsidRPr="00CD3492" w:rsidRDefault="00CD3492" w:rsidP="00CD3492">
            <w:pPr>
              <w:spacing w:line="240" w:lineRule="auto"/>
              <w:ind w:firstLineChars="0" w:firstLine="0"/>
              <w:jc w:val="left"/>
              <w:rPr>
                <w:rFonts w:ascii="宋体" w:hAnsi="宋体" w:cs="宋体"/>
                <w:sz w:val="22"/>
                <w:szCs w:val="22"/>
              </w:rPr>
            </w:pPr>
          </w:p>
        </w:tc>
      </w:tr>
      <w:tr w:rsidR="00CD3492" w:rsidRPr="00CD3492" w14:paraId="6F4DF4DD" w14:textId="77777777" w:rsidTr="00CD3492">
        <w:trPr>
          <w:trHeight w:val="270"/>
          <w:jc w:val="left"/>
        </w:trPr>
        <w:tc>
          <w:tcPr>
            <w:tcW w:w="1639" w:type="pct"/>
            <w:noWrap/>
            <w:hideMark/>
          </w:tcPr>
          <w:p w14:paraId="2D67502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112.5</w:t>
            </w:r>
          </w:p>
        </w:tc>
        <w:tc>
          <w:tcPr>
            <w:tcW w:w="853" w:type="pct"/>
            <w:noWrap/>
            <w:hideMark/>
          </w:tcPr>
          <w:p w14:paraId="6F7B49A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30.5</w:t>
            </w:r>
          </w:p>
        </w:tc>
        <w:tc>
          <w:tcPr>
            <w:tcW w:w="480" w:type="pct"/>
            <w:noWrap/>
            <w:hideMark/>
          </w:tcPr>
          <w:p w14:paraId="67C46E5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43.15</w:t>
            </w:r>
          </w:p>
        </w:tc>
        <w:tc>
          <w:tcPr>
            <w:tcW w:w="480" w:type="pct"/>
            <w:noWrap/>
            <w:hideMark/>
          </w:tcPr>
          <w:p w14:paraId="75C9088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0.102888</w:t>
            </w:r>
          </w:p>
        </w:tc>
        <w:tc>
          <w:tcPr>
            <w:tcW w:w="480" w:type="pct"/>
            <w:noWrap/>
            <w:hideMark/>
          </w:tcPr>
          <w:p w14:paraId="3C59A4A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0.607144</w:t>
            </w:r>
          </w:p>
        </w:tc>
        <w:tc>
          <w:tcPr>
            <w:tcW w:w="314" w:type="pct"/>
            <w:noWrap/>
            <w:hideMark/>
          </w:tcPr>
          <w:p w14:paraId="560E3A5D" w14:textId="77777777" w:rsidR="00CD3492" w:rsidRPr="00CD3492" w:rsidRDefault="00CD3492" w:rsidP="00CD3492">
            <w:pPr>
              <w:spacing w:line="240" w:lineRule="auto"/>
              <w:ind w:firstLineChars="0" w:firstLine="0"/>
              <w:jc w:val="center"/>
              <w:rPr>
                <w:rFonts w:ascii="宋体" w:hAnsi="宋体" w:cs="宋体"/>
                <w:sz w:val="22"/>
                <w:szCs w:val="22"/>
              </w:rPr>
            </w:pPr>
            <w:r w:rsidRPr="00CD3492">
              <w:rPr>
                <w:rFonts w:ascii="宋体" w:hAnsi="宋体" w:cs="宋体" w:hint="eastAsia"/>
                <w:sz w:val="22"/>
                <w:szCs w:val="22"/>
              </w:rPr>
              <w:t>FALSE</w:t>
            </w:r>
          </w:p>
        </w:tc>
        <w:tc>
          <w:tcPr>
            <w:tcW w:w="273" w:type="pct"/>
            <w:noWrap/>
            <w:hideMark/>
          </w:tcPr>
          <w:p w14:paraId="7AE1D541" w14:textId="77777777" w:rsidR="00CD3492" w:rsidRPr="00CD3492" w:rsidRDefault="00CD3492" w:rsidP="00CD3492">
            <w:pPr>
              <w:spacing w:line="240" w:lineRule="auto"/>
              <w:ind w:firstLineChars="0" w:firstLine="0"/>
              <w:jc w:val="center"/>
              <w:rPr>
                <w:rFonts w:ascii="宋体" w:hAnsi="宋体" w:cs="宋体"/>
                <w:sz w:val="22"/>
                <w:szCs w:val="22"/>
              </w:rPr>
            </w:pPr>
          </w:p>
        </w:tc>
        <w:tc>
          <w:tcPr>
            <w:tcW w:w="480" w:type="pct"/>
            <w:noWrap/>
            <w:hideMark/>
          </w:tcPr>
          <w:p w14:paraId="44BF05CA"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19836807" w14:textId="77777777" w:rsidTr="00CD3492">
        <w:trPr>
          <w:trHeight w:val="270"/>
          <w:jc w:val="left"/>
        </w:trPr>
        <w:tc>
          <w:tcPr>
            <w:tcW w:w="1639" w:type="pct"/>
            <w:noWrap/>
            <w:hideMark/>
          </w:tcPr>
          <w:p w14:paraId="1CB7C45D"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Observed data</w:t>
            </w:r>
          </w:p>
        </w:tc>
        <w:tc>
          <w:tcPr>
            <w:tcW w:w="853" w:type="pct"/>
            <w:noWrap/>
            <w:hideMark/>
          </w:tcPr>
          <w:p w14:paraId="50F4E3D9" w14:textId="77777777" w:rsidR="00CD3492" w:rsidRPr="00CD3492" w:rsidRDefault="00CD3492" w:rsidP="00CD3492">
            <w:pPr>
              <w:spacing w:line="240" w:lineRule="auto"/>
              <w:ind w:firstLineChars="0" w:firstLine="0"/>
              <w:jc w:val="left"/>
              <w:rPr>
                <w:rFonts w:ascii="宋体" w:hAnsi="宋体" w:cs="宋体"/>
                <w:sz w:val="22"/>
                <w:szCs w:val="22"/>
              </w:rPr>
            </w:pPr>
          </w:p>
        </w:tc>
        <w:tc>
          <w:tcPr>
            <w:tcW w:w="480" w:type="pct"/>
            <w:noWrap/>
            <w:hideMark/>
          </w:tcPr>
          <w:p w14:paraId="5DD5E149"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7130851C"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6D6F69F9" w14:textId="77777777" w:rsidR="00CD3492" w:rsidRPr="00CD3492" w:rsidRDefault="00CD3492" w:rsidP="00CD3492">
            <w:pPr>
              <w:spacing w:line="240" w:lineRule="auto"/>
              <w:ind w:firstLineChars="0" w:firstLine="0"/>
              <w:jc w:val="left"/>
              <w:rPr>
                <w:rFonts w:eastAsia="Times New Roman"/>
                <w:sz w:val="20"/>
              </w:rPr>
            </w:pPr>
          </w:p>
        </w:tc>
        <w:tc>
          <w:tcPr>
            <w:tcW w:w="314" w:type="pct"/>
            <w:noWrap/>
            <w:hideMark/>
          </w:tcPr>
          <w:p w14:paraId="66415763" w14:textId="77777777" w:rsidR="00CD3492" w:rsidRPr="00CD3492" w:rsidRDefault="00CD3492" w:rsidP="00CD3492">
            <w:pPr>
              <w:spacing w:line="240" w:lineRule="auto"/>
              <w:ind w:firstLineChars="0" w:firstLine="0"/>
              <w:jc w:val="left"/>
              <w:rPr>
                <w:rFonts w:eastAsia="Times New Roman"/>
                <w:sz w:val="20"/>
              </w:rPr>
            </w:pPr>
          </w:p>
        </w:tc>
        <w:tc>
          <w:tcPr>
            <w:tcW w:w="273" w:type="pct"/>
            <w:noWrap/>
            <w:hideMark/>
          </w:tcPr>
          <w:p w14:paraId="73C25A63" w14:textId="77777777" w:rsidR="00CD3492" w:rsidRPr="00CD3492" w:rsidRDefault="00CD3492" w:rsidP="00CD3492">
            <w:pPr>
              <w:spacing w:line="240" w:lineRule="auto"/>
              <w:ind w:firstLineChars="0" w:firstLine="0"/>
              <w:jc w:val="left"/>
              <w:rPr>
                <w:rFonts w:eastAsia="Times New Roman"/>
                <w:sz w:val="20"/>
              </w:rPr>
            </w:pPr>
          </w:p>
        </w:tc>
        <w:tc>
          <w:tcPr>
            <w:tcW w:w="480" w:type="pct"/>
            <w:noWrap/>
            <w:hideMark/>
          </w:tcPr>
          <w:p w14:paraId="0212779D" w14:textId="77777777" w:rsidR="00CD3492" w:rsidRPr="00CD3492" w:rsidRDefault="00CD3492" w:rsidP="00CD3492">
            <w:pPr>
              <w:spacing w:line="240" w:lineRule="auto"/>
              <w:ind w:firstLineChars="0" w:firstLine="0"/>
              <w:jc w:val="left"/>
              <w:rPr>
                <w:rFonts w:eastAsia="Times New Roman"/>
                <w:sz w:val="20"/>
              </w:rPr>
            </w:pPr>
          </w:p>
        </w:tc>
      </w:tr>
      <w:tr w:rsidR="00CD3492" w:rsidRPr="00CD3492" w14:paraId="58361775" w14:textId="77777777" w:rsidTr="00CD3492">
        <w:trPr>
          <w:trHeight w:val="270"/>
          <w:jc w:val="left"/>
        </w:trPr>
        <w:tc>
          <w:tcPr>
            <w:tcW w:w="1639" w:type="pct"/>
            <w:noWrap/>
            <w:hideMark/>
          </w:tcPr>
          <w:p w14:paraId="613A8B8A"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DAY</w:t>
            </w:r>
          </w:p>
        </w:tc>
        <w:tc>
          <w:tcPr>
            <w:tcW w:w="853" w:type="pct"/>
            <w:noWrap/>
            <w:hideMark/>
          </w:tcPr>
          <w:p w14:paraId="1E082A6A"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IRRAD</w:t>
            </w:r>
          </w:p>
        </w:tc>
        <w:tc>
          <w:tcPr>
            <w:tcW w:w="480" w:type="pct"/>
            <w:noWrap/>
            <w:hideMark/>
          </w:tcPr>
          <w:p w14:paraId="3A4FF2F5"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TMIN</w:t>
            </w:r>
          </w:p>
        </w:tc>
        <w:tc>
          <w:tcPr>
            <w:tcW w:w="480" w:type="pct"/>
            <w:noWrap/>
            <w:hideMark/>
          </w:tcPr>
          <w:p w14:paraId="282881AA"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TMAX</w:t>
            </w:r>
          </w:p>
        </w:tc>
        <w:tc>
          <w:tcPr>
            <w:tcW w:w="480" w:type="pct"/>
            <w:noWrap/>
            <w:hideMark/>
          </w:tcPr>
          <w:p w14:paraId="3503165F"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VAP</w:t>
            </w:r>
          </w:p>
        </w:tc>
        <w:tc>
          <w:tcPr>
            <w:tcW w:w="314" w:type="pct"/>
            <w:noWrap/>
            <w:hideMark/>
          </w:tcPr>
          <w:p w14:paraId="527E1C84"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WIND</w:t>
            </w:r>
          </w:p>
        </w:tc>
        <w:tc>
          <w:tcPr>
            <w:tcW w:w="273" w:type="pct"/>
            <w:noWrap/>
            <w:hideMark/>
          </w:tcPr>
          <w:p w14:paraId="4B18E445"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RAIN</w:t>
            </w:r>
          </w:p>
        </w:tc>
        <w:tc>
          <w:tcPr>
            <w:tcW w:w="480" w:type="pct"/>
            <w:noWrap/>
            <w:hideMark/>
          </w:tcPr>
          <w:p w14:paraId="14FA0FA0"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SNOWDEPTH</w:t>
            </w:r>
          </w:p>
        </w:tc>
      </w:tr>
      <w:tr w:rsidR="00CD3492" w:rsidRPr="00CD3492" w14:paraId="71463DF1" w14:textId="77777777" w:rsidTr="00CD3492">
        <w:trPr>
          <w:trHeight w:val="270"/>
          <w:jc w:val="left"/>
        </w:trPr>
        <w:tc>
          <w:tcPr>
            <w:tcW w:w="1639" w:type="pct"/>
            <w:noWrap/>
            <w:hideMark/>
          </w:tcPr>
          <w:p w14:paraId="2E2ED565"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date</w:t>
            </w:r>
          </w:p>
        </w:tc>
        <w:tc>
          <w:tcPr>
            <w:tcW w:w="853" w:type="pct"/>
            <w:noWrap/>
            <w:hideMark/>
          </w:tcPr>
          <w:p w14:paraId="55BD6120"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kJ/m2/day or hours</w:t>
            </w:r>
          </w:p>
        </w:tc>
        <w:tc>
          <w:tcPr>
            <w:tcW w:w="480" w:type="pct"/>
            <w:noWrap/>
            <w:hideMark/>
          </w:tcPr>
          <w:p w14:paraId="5D43F5DE"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Celsius</w:t>
            </w:r>
          </w:p>
        </w:tc>
        <w:tc>
          <w:tcPr>
            <w:tcW w:w="480" w:type="pct"/>
            <w:noWrap/>
            <w:hideMark/>
          </w:tcPr>
          <w:p w14:paraId="133C3F69"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Celsius</w:t>
            </w:r>
          </w:p>
        </w:tc>
        <w:tc>
          <w:tcPr>
            <w:tcW w:w="480" w:type="pct"/>
            <w:noWrap/>
            <w:hideMark/>
          </w:tcPr>
          <w:p w14:paraId="095958FE"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kPa</w:t>
            </w:r>
          </w:p>
        </w:tc>
        <w:tc>
          <w:tcPr>
            <w:tcW w:w="314" w:type="pct"/>
            <w:noWrap/>
            <w:hideMark/>
          </w:tcPr>
          <w:p w14:paraId="43B7C471"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m/sec</w:t>
            </w:r>
          </w:p>
        </w:tc>
        <w:tc>
          <w:tcPr>
            <w:tcW w:w="273" w:type="pct"/>
            <w:noWrap/>
            <w:hideMark/>
          </w:tcPr>
          <w:p w14:paraId="7BF7F76B"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mm</w:t>
            </w:r>
          </w:p>
        </w:tc>
        <w:tc>
          <w:tcPr>
            <w:tcW w:w="480" w:type="pct"/>
            <w:noWrap/>
            <w:hideMark/>
          </w:tcPr>
          <w:p w14:paraId="72DBB1F0" w14:textId="77777777" w:rsidR="00CD3492" w:rsidRPr="00CD3492" w:rsidRDefault="00CD3492" w:rsidP="00CD3492">
            <w:pPr>
              <w:spacing w:line="240" w:lineRule="auto"/>
              <w:ind w:firstLineChars="0" w:firstLine="0"/>
              <w:jc w:val="left"/>
              <w:rPr>
                <w:rFonts w:ascii="宋体" w:hAnsi="宋体" w:cs="宋体"/>
                <w:sz w:val="22"/>
                <w:szCs w:val="22"/>
              </w:rPr>
            </w:pPr>
            <w:r w:rsidRPr="00CD3492">
              <w:rPr>
                <w:rFonts w:ascii="宋体" w:hAnsi="宋体" w:cs="宋体" w:hint="eastAsia"/>
                <w:sz w:val="22"/>
                <w:szCs w:val="22"/>
              </w:rPr>
              <w:t>cm</w:t>
            </w:r>
          </w:p>
        </w:tc>
      </w:tr>
      <w:tr w:rsidR="00CD3492" w:rsidRPr="00CD3492" w14:paraId="7B3170BA" w14:textId="77777777" w:rsidTr="00CD3492">
        <w:trPr>
          <w:trHeight w:val="270"/>
          <w:jc w:val="left"/>
        </w:trPr>
        <w:tc>
          <w:tcPr>
            <w:tcW w:w="1639" w:type="pct"/>
            <w:noWrap/>
            <w:hideMark/>
          </w:tcPr>
          <w:p w14:paraId="2EC34D3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2019-01-01 00:00:00</w:t>
            </w:r>
          </w:p>
        </w:tc>
        <w:tc>
          <w:tcPr>
            <w:tcW w:w="853" w:type="pct"/>
            <w:noWrap/>
            <w:hideMark/>
          </w:tcPr>
          <w:p w14:paraId="157560B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5730</w:t>
            </w:r>
          </w:p>
        </w:tc>
        <w:tc>
          <w:tcPr>
            <w:tcW w:w="480" w:type="pct"/>
            <w:noWrap/>
            <w:hideMark/>
          </w:tcPr>
          <w:p w14:paraId="530D09E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-5.17</w:t>
            </w:r>
          </w:p>
        </w:tc>
        <w:tc>
          <w:tcPr>
            <w:tcW w:w="480" w:type="pct"/>
            <w:noWrap/>
            <w:hideMark/>
          </w:tcPr>
          <w:p w14:paraId="3640C0B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4.3</w:t>
            </w:r>
          </w:p>
        </w:tc>
        <w:tc>
          <w:tcPr>
            <w:tcW w:w="480" w:type="pct"/>
            <w:noWrap/>
            <w:hideMark/>
          </w:tcPr>
          <w:p w14:paraId="6D2D633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0.389351</w:t>
            </w:r>
          </w:p>
        </w:tc>
        <w:tc>
          <w:tcPr>
            <w:tcW w:w="314" w:type="pct"/>
            <w:noWrap/>
            <w:hideMark/>
          </w:tcPr>
          <w:p w14:paraId="0143830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1.57</w:t>
            </w:r>
          </w:p>
        </w:tc>
        <w:tc>
          <w:tcPr>
            <w:tcW w:w="273" w:type="pct"/>
            <w:noWrap/>
            <w:hideMark/>
          </w:tcPr>
          <w:p w14:paraId="1605915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0.17</w:t>
            </w:r>
          </w:p>
        </w:tc>
        <w:tc>
          <w:tcPr>
            <w:tcW w:w="480" w:type="pct"/>
            <w:noWrap/>
            <w:hideMark/>
          </w:tcPr>
          <w:p w14:paraId="6EA641A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7D9B23B6" w14:textId="77777777" w:rsidTr="00CD3492">
        <w:trPr>
          <w:trHeight w:val="270"/>
          <w:jc w:val="left"/>
        </w:trPr>
        <w:tc>
          <w:tcPr>
            <w:tcW w:w="1639" w:type="pct"/>
            <w:noWrap/>
            <w:hideMark/>
          </w:tcPr>
          <w:p w14:paraId="32BE9C1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2019-01-02 00:00:00</w:t>
            </w:r>
          </w:p>
        </w:tc>
        <w:tc>
          <w:tcPr>
            <w:tcW w:w="853" w:type="pct"/>
            <w:noWrap/>
            <w:hideMark/>
          </w:tcPr>
          <w:p w14:paraId="5575DB7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4770</w:t>
            </w:r>
          </w:p>
        </w:tc>
        <w:tc>
          <w:tcPr>
            <w:tcW w:w="480" w:type="pct"/>
            <w:noWrap/>
            <w:hideMark/>
          </w:tcPr>
          <w:p w14:paraId="2571534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-3.57</w:t>
            </w:r>
          </w:p>
        </w:tc>
        <w:tc>
          <w:tcPr>
            <w:tcW w:w="480" w:type="pct"/>
            <w:noWrap/>
            <w:hideMark/>
          </w:tcPr>
          <w:p w14:paraId="0794859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5.68</w:t>
            </w:r>
          </w:p>
        </w:tc>
        <w:tc>
          <w:tcPr>
            <w:tcW w:w="480" w:type="pct"/>
            <w:noWrap/>
            <w:hideMark/>
          </w:tcPr>
          <w:p w14:paraId="67D6A21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0.434473</w:t>
            </w:r>
          </w:p>
        </w:tc>
        <w:tc>
          <w:tcPr>
            <w:tcW w:w="314" w:type="pct"/>
            <w:noWrap/>
            <w:hideMark/>
          </w:tcPr>
          <w:p w14:paraId="30142B5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1.01</w:t>
            </w:r>
          </w:p>
        </w:tc>
        <w:tc>
          <w:tcPr>
            <w:tcW w:w="273" w:type="pct"/>
            <w:noWrap/>
            <w:hideMark/>
          </w:tcPr>
          <w:p w14:paraId="10CF4ED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7C0F9A3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5FF9527" w14:textId="77777777" w:rsidTr="00CD3492">
        <w:trPr>
          <w:trHeight w:val="270"/>
          <w:jc w:val="left"/>
        </w:trPr>
        <w:tc>
          <w:tcPr>
            <w:tcW w:w="1639" w:type="pct"/>
            <w:noWrap/>
            <w:hideMark/>
          </w:tcPr>
          <w:p w14:paraId="43B5FC1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2019-01-03 00:00:00</w:t>
            </w:r>
          </w:p>
        </w:tc>
        <w:tc>
          <w:tcPr>
            <w:tcW w:w="853" w:type="pct"/>
            <w:noWrap/>
            <w:hideMark/>
          </w:tcPr>
          <w:p w14:paraId="3796069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3680</w:t>
            </w:r>
          </w:p>
        </w:tc>
        <w:tc>
          <w:tcPr>
            <w:tcW w:w="480" w:type="pct"/>
            <w:noWrap/>
            <w:hideMark/>
          </w:tcPr>
          <w:p w14:paraId="11883DE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-2.22</w:t>
            </w:r>
          </w:p>
        </w:tc>
        <w:tc>
          <w:tcPr>
            <w:tcW w:w="480" w:type="pct"/>
            <w:noWrap/>
            <w:hideMark/>
          </w:tcPr>
          <w:p w14:paraId="32BAA4D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5.87</w:t>
            </w:r>
          </w:p>
        </w:tc>
        <w:tc>
          <w:tcPr>
            <w:tcW w:w="480" w:type="pct"/>
            <w:noWrap/>
            <w:hideMark/>
          </w:tcPr>
          <w:p w14:paraId="3D52F6F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0.566503</w:t>
            </w:r>
          </w:p>
        </w:tc>
        <w:tc>
          <w:tcPr>
            <w:tcW w:w="314" w:type="pct"/>
            <w:noWrap/>
            <w:hideMark/>
          </w:tcPr>
          <w:p w14:paraId="32D85AC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1.03</w:t>
            </w:r>
          </w:p>
        </w:tc>
        <w:tc>
          <w:tcPr>
            <w:tcW w:w="273" w:type="pct"/>
            <w:noWrap/>
            <w:hideMark/>
          </w:tcPr>
          <w:p w14:paraId="311FA5B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0.28</w:t>
            </w:r>
          </w:p>
        </w:tc>
        <w:tc>
          <w:tcPr>
            <w:tcW w:w="480" w:type="pct"/>
            <w:noWrap/>
            <w:hideMark/>
          </w:tcPr>
          <w:p w14:paraId="2624348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654EEE41" w14:textId="77777777" w:rsidTr="00CD3492">
        <w:trPr>
          <w:trHeight w:val="270"/>
          <w:jc w:val="left"/>
        </w:trPr>
        <w:tc>
          <w:tcPr>
            <w:tcW w:w="1639" w:type="pct"/>
            <w:noWrap/>
            <w:hideMark/>
          </w:tcPr>
          <w:p w14:paraId="4909D3E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2019-01-04 00:00:00</w:t>
            </w:r>
          </w:p>
        </w:tc>
        <w:tc>
          <w:tcPr>
            <w:tcW w:w="853" w:type="pct"/>
            <w:noWrap/>
            <w:hideMark/>
          </w:tcPr>
          <w:p w14:paraId="191343D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2580</w:t>
            </w:r>
          </w:p>
        </w:tc>
        <w:tc>
          <w:tcPr>
            <w:tcW w:w="480" w:type="pct"/>
            <w:noWrap/>
            <w:hideMark/>
          </w:tcPr>
          <w:p w14:paraId="131EAA2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-0.63</w:t>
            </w:r>
          </w:p>
        </w:tc>
        <w:tc>
          <w:tcPr>
            <w:tcW w:w="480" w:type="pct"/>
            <w:noWrap/>
            <w:hideMark/>
          </w:tcPr>
          <w:p w14:paraId="1A71AD1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7.15</w:t>
            </w:r>
          </w:p>
        </w:tc>
        <w:tc>
          <w:tcPr>
            <w:tcW w:w="480" w:type="pct"/>
            <w:noWrap/>
            <w:hideMark/>
          </w:tcPr>
          <w:p w14:paraId="160979C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0.669134</w:t>
            </w:r>
          </w:p>
        </w:tc>
        <w:tc>
          <w:tcPr>
            <w:tcW w:w="314" w:type="pct"/>
            <w:noWrap/>
            <w:hideMark/>
          </w:tcPr>
          <w:p w14:paraId="0490E8B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2.08</w:t>
            </w:r>
          </w:p>
        </w:tc>
        <w:tc>
          <w:tcPr>
            <w:tcW w:w="273" w:type="pct"/>
            <w:noWrap/>
            <w:hideMark/>
          </w:tcPr>
          <w:p w14:paraId="463D454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1.65</w:t>
            </w:r>
          </w:p>
        </w:tc>
        <w:tc>
          <w:tcPr>
            <w:tcW w:w="480" w:type="pct"/>
            <w:noWrap/>
            <w:hideMark/>
          </w:tcPr>
          <w:p w14:paraId="379835A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6769779" w14:textId="77777777" w:rsidTr="00CD3492">
        <w:trPr>
          <w:trHeight w:val="270"/>
          <w:jc w:val="left"/>
        </w:trPr>
        <w:tc>
          <w:tcPr>
            <w:tcW w:w="1639" w:type="pct"/>
            <w:noWrap/>
            <w:hideMark/>
          </w:tcPr>
          <w:p w14:paraId="2017225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2019-01-05 00:00:00</w:t>
            </w:r>
          </w:p>
        </w:tc>
        <w:tc>
          <w:tcPr>
            <w:tcW w:w="853" w:type="pct"/>
            <w:noWrap/>
            <w:hideMark/>
          </w:tcPr>
          <w:p w14:paraId="328DE8B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2470</w:t>
            </w:r>
          </w:p>
        </w:tc>
        <w:tc>
          <w:tcPr>
            <w:tcW w:w="480" w:type="pct"/>
            <w:noWrap/>
            <w:hideMark/>
          </w:tcPr>
          <w:p w14:paraId="0926287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-2.13</w:t>
            </w:r>
          </w:p>
        </w:tc>
        <w:tc>
          <w:tcPr>
            <w:tcW w:w="480" w:type="pct"/>
            <w:noWrap/>
            <w:hideMark/>
          </w:tcPr>
          <w:p w14:paraId="17EA877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7.02</w:t>
            </w:r>
          </w:p>
        </w:tc>
        <w:tc>
          <w:tcPr>
            <w:tcW w:w="480" w:type="pct"/>
            <w:noWrap/>
            <w:hideMark/>
          </w:tcPr>
          <w:p w14:paraId="1B5AAE5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0.525072</w:t>
            </w:r>
          </w:p>
        </w:tc>
        <w:tc>
          <w:tcPr>
            <w:tcW w:w="314" w:type="pct"/>
            <w:noWrap/>
            <w:hideMark/>
          </w:tcPr>
          <w:p w14:paraId="00DF844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1.75</w:t>
            </w:r>
          </w:p>
        </w:tc>
        <w:tc>
          <w:tcPr>
            <w:tcW w:w="273" w:type="pct"/>
            <w:noWrap/>
            <w:hideMark/>
          </w:tcPr>
          <w:p w14:paraId="19E303A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0.01</w:t>
            </w:r>
          </w:p>
        </w:tc>
        <w:tc>
          <w:tcPr>
            <w:tcW w:w="480" w:type="pct"/>
            <w:noWrap/>
            <w:hideMark/>
          </w:tcPr>
          <w:p w14:paraId="3510897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1BDC6E8F" w14:textId="77777777" w:rsidTr="00CD3492">
        <w:trPr>
          <w:trHeight w:val="270"/>
          <w:jc w:val="left"/>
        </w:trPr>
        <w:tc>
          <w:tcPr>
            <w:tcW w:w="1639" w:type="pct"/>
            <w:noWrap/>
            <w:hideMark/>
          </w:tcPr>
          <w:p w14:paraId="1E9DDB1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2019-01-06 00:00:00</w:t>
            </w:r>
          </w:p>
        </w:tc>
        <w:tc>
          <w:tcPr>
            <w:tcW w:w="853" w:type="pct"/>
            <w:noWrap/>
            <w:hideMark/>
          </w:tcPr>
          <w:p w14:paraId="28EB6A6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5240</w:t>
            </w:r>
          </w:p>
        </w:tc>
        <w:tc>
          <w:tcPr>
            <w:tcW w:w="480" w:type="pct"/>
            <w:noWrap/>
            <w:hideMark/>
          </w:tcPr>
          <w:p w14:paraId="6A5D07B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-3.21</w:t>
            </w:r>
          </w:p>
        </w:tc>
        <w:tc>
          <w:tcPr>
            <w:tcW w:w="480" w:type="pct"/>
            <w:noWrap/>
            <w:hideMark/>
          </w:tcPr>
          <w:p w14:paraId="0DFD063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7.22</w:t>
            </w:r>
          </w:p>
        </w:tc>
        <w:tc>
          <w:tcPr>
            <w:tcW w:w="480" w:type="pct"/>
            <w:noWrap/>
            <w:hideMark/>
          </w:tcPr>
          <w:p w14:paraId="3EE3471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0.55619</w:t>
            </w:r>
          </w:p>
        </w:tc>
        <w:tc>
          <w:tcPr>
            <w:tcW w:w="314" w:type="pct"/>
            <w:noWrap/>
            <w:hideMark/>
          </w:tcPr>
          <w:p w14:paraId="302A12A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1.35</w:t>
            </w:r>
          </w:p>
        </w:tc>
        <w:tc>
          <w:tcPr>
            <w:tcW w:w="273" w:type="pct"/>
            <w:noWrap/>
            <w:hideMark/>
          </w:tcPr>
          <w:p w14:paraId="591B0C8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7DBB774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FAB642E" w14:textId="77777777" w:rsidTr="00CD3492">
        <w:trPr>
          <w:trHeight w:val="270"/>
          <w:jc w:val="left"/>
        </w:trPr>
        <w:tc>
          <w:tcPr>
            <w:tcW w:w="1639" w:type="pct"/>
            <w:noWrap/>
            <w:hideMark/>
          </w:tcPr>
          <w:p w14:paraId="728A369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2019-01-07 00:00:00</w:t>
            </w:r>
          </w:p>
        </w:tc>
        <w:tc>
          <w:tcPr>
            <w:tcW w:w="853" w:type="pct"/>
            <w:noWrap/>
            <w:hideMark/>
          </w:tcPr>
          <w:p w14:paraId="3B5D4C7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2100</w:t>
            </w:r>
          </w:p>
        </w:tc>
        <w:tc>
          <w:tcPr>
            <w:tcW w:w="480" w:type="pct"/>
            <w:noWrap/>
            <w:hideMark/>
          </w:tcPr>
          <w:p w14:paraId="054B7D2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-2.07</w:t>
            </w:r>
          </w:p>
        </w:tc>
        <w:tc>
          <w:tcPr>
            <w:tcW w:w="480" w:type="pct"/>
            <w:noWrap/>
            <w:hideMark/>
          </w:tcPr>
          <w:p w14:paraId="3C0BECD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8.08</w:t>
            </w:r>
          </w:p>
        </w:tc>
        <w:tc>
          <w:tcPr>
            <w:tcW w:w="480" w:type="pct"/>
            <w:noWrap/>
            <w:hideMark/>
          </w:tcPr>
          <w:p w14:paraId="308916F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0.561119</w:t>
            </w:r>
          </w:p>
        </w:tc>
        <w:tc>
          <w:tcPr>
            <w:tcW w:w="314" w:type="pct"/>
            <w:noWrap/>
            <w:hideMark/>
          </w:tcPr>
          <w:p w14:paraId="16430A6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2.45</w:t>
            </w:r>
          </w:p>
        </w:tc>
        <w:tc>
          <w:tcPr>
            <w:tcW w:w="273" w:type="pct"/>
            <w:noWrap/>
            <w:hideMark/>
          </w:tcPr>
          <w:p w14:paraId="24F2D0E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1244422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E94CA36" w14:textId="77777777" w:rsidTr="00CD3492">
        <w:trPr>
          <w:trHeight w:val="270"/>
          <w:jc w:val="left"/>
        </w:trPr>
        <w:tc>
          <w:tcPr>
            <w:tcW w:w="1639" w:type="pct"/>
            <w:noWrap/>
            <w:hideMark/>
          </w:tcPr>
          <w:p w14:paraId="4D2F1C8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2019-01-08 00:00:00</w:t>
            </w:r>
          </w:p>
        </w:tc>
        <w:tc>
          <w:tcPr>
            <w:tcW w:w="853" w:type="pct"/>
            <w:noWrap/>
            <w:hideMark/>
          </w:tcPr>
          <w:p w14:paraId="2365CBB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3370</w:t>
            </w:r>
          </w:p>
        </w:tc>
        <w:tc>
          <w:tcPr>
            <w:tcW w:w="480" w:type="pct"/>
            <w:noWrap/>
            <w:hideMark/>
          </w:tcPr>
          <w:p w14:paraId="13443A0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-2.73</w:t>
            </w:r>
          </w:p>
        </w:tc>
        <w:tc>
          <w:tcPr>
            <w:tcW w:w="480" w:type="pct"/>
            <w:noWrap/>
            <w:hideMark/>
          </w:tcPr>
          <w:p w14:paraId="3B736B5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5.51</w:t>
            </w:r>
          </w:p>
        </w:tc>
        <w:tc>
          <w:tcPr>
            <w:tcW w:w="480" w:type="pct"/>
            <w:noWrap/>
            <w:hideMark/>
          </w:tcPr>
          <w:p w14:paraId="55E912E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0.510099</w:t>
            </w:r>
          </w:p>
        </w:tc>
        <w:tc>
          <w:tcPr>
            <w:tcW w:w="314" w:type="pct"/>
            <w:noWrap/>
            <w:hideMark/>
          </w:tcPr>
          <w:p w14:paraId="6986701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2.29</w:t>
            </w:r>
          </w:p>
        </w:tc>
        <w:tc>
          <w:tcPr>
            <w:tcW w:w="273" w:type="pct"/>
            <w:noWrap/>
            <w:hideMark/>
          </w:tcPr>
          <w:p w14:paraId="65873C8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6.07</w:t>
            </w:r>
          </w:p>
        </w:tc>
        <w:tc>
          <w:tcPr>
            <w:tcW w:w="480" w:type="pct"/>
            <w:noWrap/>
            <w:hideMark/>
          </w:tcPr>
          <w:p w14:paraId="102B0CC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232C781D" w14:textId="77777777" w:rsidTr="00CD3492">
        <w:trPr>
          <w:trHeight w:val="270"/>
          <w:jc w:val="left"/>
        </w:trPr>
        <w:tc>
          <w:tcPr>
            <w:tcW w:w="1639" w:type="pct"/>
            <w:noWrap/>
            <w:hideMark/>
          </w:tcPr>
          <w:p w14:paraId="0D1E56C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2019-01-09 00:00:00</w:t>
            </w:r>
          </w:p>
        </w:tc>
        <w:tc>
          <w:tcPr>
            <w:tcW w:w="853" w:type="pct"/>
            <w:noWrap/>
            <w:hideMark/>
          </w:tcPr>
          <w:p w14:paraId="5FF2FB7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2910</w:t>
            </w:r>
          </w:p>
        </w:tc>
        <w:tc>
          <w:tcPr>
            <w:tcW w:w="480" w:type="pct"/>
            <w:noWrap/>
            <w:hideMark/>
          </w:tcPr>
          <w:p w14:paraId="07A6A7E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-0.78</w:t>
            </w:r>
          </w:p>
        </w:tc>
        <w:tc>
          <w:tcPr>
            <w:tcW w:w="480" w:type="pct"/>
            <w:noWrap/>
            <w:hideMark/>
          </w:tcPr>
          <w:p w14:paraId="1F850DC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2.98</w:t>
            </w:r>
          </w:p>
        </w:tc>
        <w:tc>
          <w:tcPr>
            <w:tcW w:w="480" w:type="pct"/>
            <w:noWrap/>
            <w:hideMark/>
          </w:tcPr>
          <w:p w14:paraId="4E6F887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0.589359</w:t>
            </w:r>
          </w:p>
        </w:tc>
        <w:tc>
          <w:tcPr>
            <w:tcW w:w="314" w:type="pct"/>
            <w:noWrap/>
            <w:hideMark/>
          </w:tcPr>
          <w:p w14:paraId="27D2A43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2.38</w:t>
            </w:r>
          </w:p>
        </w:tc>
        <w:tc>
          <w:tcPr>
            <w:tcW w:w="273" w:type="pct"/>
            <w:noWrap/>
            <w:hideMark/>
          </w:tcPr>
          <w:p w14:paraId="56F2457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6.49</w:t>
            </w:r>
          </w:p>
        </w:tc>
        <w:tc>
          <w:tcPr>
            <w:tcW w:w="480" w:type="pct"/>
            <w:noWrap/>
            <w:hideMark/>
          </w:tcPr>
          <w:p w14:paraId="275FD99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49D07A31" w14:textId="77777777" w:rsidTr="00CD3492">
        <w:trPr>
          <w:trHeight w:val="270"/>
          <w:jc w:val="left"/>
        </w:trPr>
        <w:tc>
          <w:tcPr>
            <w:tcW w:w="1639" w:type="pct"/>
            <w:noWrap/>
            <w:hideMark/>
          </w:tcPr>
          <w:p w14:paraId="7C08B1B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2019-01-10 00:00:00</w:t>
            </w:r>
          </w:p>
        </w:tc>
        <w:tc>
          <w:tcPr>
            <w:tcW w:w="853" w:type="pct"/>
            <w:noWrap/>
            <w:hideMark/>
          </w:tcPr>
          <w:p w14:paraId="7496E11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3070</w:t>
            </w:r>
          </w:p>
        </w:tc>
        <w:tc>
          <w:tcPr>
            <w:tcW w:w="480" w:type="pct"/>
            <w:noWrap/>
            <w:hideMark/>
          </w:tcPr>
          <w:p w14:paraId="5B463C4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-2.67</w:t>
            </w:r>
          </w:p>
        </w:tc>
        <w:tc>
          <w:tcPr>
            <w:tcW w:w="480" w:type="pct"/>
            <w:noWrap/>
            <w:hideMark/>
          </w:tcPr>
          <w:p w14:paraId="3083FCB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3.11</w:t>
            </w:r>
          </w:p>
        </w:tc>
        <w:tc>
          <w:tcPr>
            <w:tcW w:w="480" w:type="pct"/>
            <w:noWrap/>
            <w:hideMark/>
          </w:tcPr>
          <w:p w14:paraId="5282A86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0.53725</w:t>
            </w:r>
          </w:p>
        </w:tc>
        <w:tc>
          <w:tcPr>
            <w:tcW w:w="314" w:type="pct"/>
            <w:noWrap/>
            <w:hideMark/>
          </w:tcPr>
          <w:p w14:paraId="79848DC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2.16</w:t>
            </w:r>
          </w:p>
        </w:tc>
        <w:tc>
          <w:tcPr>
            <w:tcW w:w="273" w:type="pct"/>
            <w:noWrap/>
            <w:hideMark/>
          </w:tcPr>
          <w:p w14:paraId="6D3F006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0.46</w:t>
            </w:r>
          </w:p>
        </w:tc>
        <w:tc>
          <w:tcPr>
            <w:tcW w:w="480" w:type="pct"/>
            <w:noWrap/>
            <w:hideMark/>
          </w:tcPr>
          <w:p w14:paraId="24FE460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618FA780" w14:textId="77777777" w:rsidTr="00CD3492">
        <w:trPr>
          <w:trHeight w:val="270"/>
          <w:jc w:val="left"/>
        </w:trPr>
        <w:tc>
          <w:tcPr>
            <w:tcW w:w="1639" w:type="pct"/>
            <w:noWrap/>
            <w:hideMark/>
          </w:tcPr>
          <w:p w14:paraId="5DEC7DD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2019-01-11 00:00:00</w:t>
            </w:r>
          </w:p>
        </w:tc>
        <w:tc>
          <w:tcPr>
            <w:tcW w:w="853" w:type="pct"/>
            <w:noWrap/>
            <w:hideMark/>
          </w:tcPr>
          <w:p w14:paraId="54A5A63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2490</w:t>
            </w:r>
          </w:p>
        </w:tc>
        <w:tc>
          <w:tcPr>
            <w:tcW w:w="480" w:type="pct"/>
            <w:noWrap/>
            <w:hideMark/>
          </w:tcPr>
          <w:p w14:paraId="71E6230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-2.71</w:t>
            </w:r>
          </w:p>
        </w:tc>
        <w:tc>
          <w:tcPr>
            <w:tcW w:w="480" w:type="pct"/>
            <w:noWrap/>
            <w:hideMark/>
          </w:tcPr>
          <w:p w14:paraId="24DBCE3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6.79</w:t>
            </w:r>
          </w:p>
        </w:tc>
        <w:tc>
          <w:tcPr>
            <w:tcW w:w="480" w:type="pct"/>
            <w:noWrap/>
            <w:hideMark/>
          </w:tcPr>
          <w:p w14:paraId="1F81FC4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0.552518</w:t>
            </w:r>
          </w:p>
        </w:tc>
        <w:tc>
          <w:tcPr>
            <w:tcW w:w="314" w:type="pct"/>
            <w:noWrap/>
            <w:hideMark/>
          </w:tcPr>
          <w:p w14:paraId="58B703E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1.16</w:t>
            </w:r>
          </w:p>
        </w:tc>
        <w:tc>
          <w:tcPr>
            <w:tcW w:w="273" w:type="pct"/>
            <w:noWrap/>
            <w:hideMark/>
          </w:tcPr>
          <w:p w14:paraId="001DC14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1.51</w:t>
            </w:r>
          </w:p>
        </w:tc>
        <w:tc>
          <w:tcPr>
            <w:tcW w:w="480" w:type="pct"/>
            <w:noWrap/>
            <w:hideMark/>
          </w:tcPr>
          <w:p w14:paraId="108BE2F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2568A11A" w14:textId="77777777" w:rsidTr="00CD3492">
        <w:trPr>
          <w:trHeight w:val="270"/>
          <w:jc w:val="left"/>
        </w:trPr>
        <w:tc>
          <w:tcPr>
            <w:tcW w:w="1639" w:type="pct"/>
            <w:noWrap/>
            <w:hideMark/>
          </w:tcPr>
          <w:p w14:paraId="5F19CC6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2019-01-12 00:00:00</w:t>
            </w:r>
          </w:p>
        </w:tc>
        <w:tc>
          <w:tcPr>
            <w:tcW w:w="853" w:type="pct"/>
            <w:noWrap/>
            <w:hideMark/>
          </w:tcPr>
          <w:p w14:paraId="7BC41F0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4240</w:t>
            </w:r>
          </w:p>
        </w:tc>
        <w:tc>
          <w:tcPr>
            <w:tcW w:w="480" w:type="pct"/>
            <w:noWrap/>
            <w:hideMark/>
          </w:tcPr>
          <w:p w14:paraId="2DE6460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-2.52</w:t>
            </w:r>
          </w:p>
        </w:tc>
        <w:tc>
          <w:tcPr>
            <w:tcW w:w="480" w:type="pct"/>
            <w:noWrap/>
            <w:hideMark/>
          </w:tcPr>
          <w:p w14:paraId="761A2EB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7.91</w:t>
            </w:r>
          </w:p>
        </w:tc>
        <w:tc>
          <w:tcPr>
            <w:tcW w:w="480" w:type="pct"/>
            <w:noWrap/>
            <w:hideMark/>
          </w:tcPr>
          <w:p w14:paraId="657F4C6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0.618848</w:t>
            </w:r>
          </w:p>
        </w:tc>
        <w:tc>
          <w:tcPr>
            <w:tcW w:w="314" w:type="pct"/>
            <w:noWrap/>
            <w:hideMark/>
          </w:tcPr>
          <w:p w14:paraId="5FA37D3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0.77</w:t>
            </w:r>
          </w:p>
        </w:tc>
        <w:tc>
          <w:tcPr>
            <w:tcW w:w="273" w:type="pct"/>
            <w:noWrap/>
            <w:hideMark/>
          </w:tcPr>
          <w:p w14:paraId="1E07606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w:t>
            </w:r>
          </w:p>
        </w:tc>
        <w:tc>
          <w:tcPr>
            <w:tcW w:w="480" w:type="pct"/>
            <w:noWrap/>
            <w:hideMark/>
          </w:tcPr>
          <w:p w14:paraId="1C0921F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18541D54" w14:textId="77777777" w:rsidTr="00CD3492">
        <w:trPr>
          <w:trHeight w:val="270"/>
          <w:jc w:val="left"/>
        </w:trPr>
        <w:tc>
          <w:tcPr>
            <w:tcW w:w="1639" w:type="pct"/>
            <w:noWrap/>
            <w:hideMark/>
          </w:tcPr>
          <w:p w14:paraId="39F927E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2019-01-13 00:00:00</w:t>
            </w:r>
          </w:p>
        </w:tc>
        <w:tc>
          <w:tcPr>
            <w:tcW w:w="853" w:type="pct"/>
            <w:noWrap/>
            <w:hideMark/>
          </w:tcPr>
          <w:p w14:paraId="267CB15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5220</w:t>
            </w:r>
          </w:p>
        </w:tc>
        <w:tc>
          <w:tcPr>
            <w:tcW w:w="480" w:type="pct"/>
            <w:noWrap/>
            <w:hideMark/>
          </w:tcPr>
          <w:p w14:paraId="18AD44E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-1.06</w:t>
            </w:r>
          </w:p>
        </w:tc>
        <w:tc>
          <w:tcPr>
            <w:tcW w:w="480" w:type="pct"/>
            <w:noWrap/>
            <w:hideMark/>
          </w:tcPr>
          <w:p w14:paraId="4A3A39E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10.88</w:t>
            </w:r>
          </w:p>
        </w:tc>
        <w:tc>
          <w:tcPr>
            <w:tcW w:w="480" w:type="pct"/>
            <w:noWrap/>
            <w:hideMark/>
          </w:tcPr>
          <w:p w14:paraId="36CB10E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0.677857</w:t>
            </w:r>
          </w:p>
        </w:tc>
        <w:tc>
          <w:tcPr>
            <w:tcW w:w="314" w:type="pct"/>
            <w:noWrap/>
            <w:hideMark/>
          </w:tcPr>
          <w:p w14:paraId="27554A0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1.32</w:t>
            </w:r>
          </w:p>
        </w:tc>
        <w:tc>
          <w:tcPr>
            <w:tcW w:w="273" w:type="pct"/>
            <w:noWrap/>
            <w:hideMark/>
          </w:tcPr>
          <w:p w14:paraId="0E06115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0.07</w:t>
            </w:r>
          </w:p>
        </w:tc>
        <w:tc>
          <w:tcPr>
            <w:tcW w:w="480" w:type="pct"/>
            <w:noWrap/>
            <w:hideMark/>
          </w:tcPr>
          <w:p w14:paraId="19D4EB5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45E192B0" w14:textId="77777777" w:rsidTr="00CD3492">
        <w:trPr>
          <w:trHeight w:val="270"/>
          <w:jc w:val="left"/>
        </w:trPr>
        <w:tc>
          <w:tcPr>
            <w:tcW w:w="1639" w:type="pct"/>
            <w:noWrap/>
            <w:hideMark/>
          </w:tcPr>
          <w:p w14:paraId="6DF5DB0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2019-01-14 00:00:00</w:t>
            </w:r>
          </w:p>
        </w:tc>
        <w:tc>
          <w:tcPr>
            <w:tcW w:w="853" w:type="pct"/>
            <w:noWrap/>
            <w:hideMark/>
          </w:tcPr>
          <w:p w14:paraId="0BDFBE1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2150</w:t>
            </w:r>
          </w:p>
        </w:tc>
        <w:tc>
          <w:tcPr>
            <w:tcW w:w="480" w:type="pct"/>
            <w:noWrap/>
            <w:hideMark/>
          </w:tcPr>
          <w:p w14:paraId="218CFEA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1.21</w:t>
            </w:r>
          </w:p>
        </w:tc>
        <w:tc>
          <w:tcPr>
            <w:tcW w:w="480" w:type="pct"/>
            <w:noWrap/>
            <w:hideMark/>
          </w:tcPr>
          <w:p w14:paraId="3913302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8.69</w:t>
            </w:r>
          </w:p>
        </w:tc>
        <w:tc>
          <w:tcPr>
            <w:tcW w:w="480" w:type="pct"/>
            <w:noWrap/>
            <w:hideMark/>
          </w:tcPr>
          <w:p w14:paraId="302A307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0.696104</w:t>
            </w:r>
          </w:p>
        </w:tc>
        <w:tc>
          <w:tcPr>
            <w:tcW w:w="314" w:type="pct"/>
            <w:noWrap/>
            <w:hideMark/>
          </w:tcPr>
          <w:p w14:paraId="5D91195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2.28</w:t>
            </w:r>
          </w:p>
        </w:tc>
        <w:tc>
          <w:tcPr>
            <w:tcW w:w="273" w:type="pct"/>
            <w:noWrap/>
            <w:hideMark/>
          </w:tcPr>
          <w:p w14:paraId="22862AF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1.54</w:t>
            </w:r>
          </w:p>
        </w:tc>
        <w:tc>
          <w:tcPr>
            <w:tcW w:w="480" w:type="pct"/>
            <w:noWrap/>
            <w:hideMark/>
          </w:tcPr>
          <w:p w14:paraId="102A67E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347269D2" w14:textId="77777777" w:rsidTr="00CD3492">
        <w:trPr>
          <w:trHeight w:val="270"/>
          <w:jc w:val="left"/>
        </w:trPr>
        <w:tc>
          <w:tcPr>
            <w:tcW w:w="1639" w:type="pct"/>
            <w:noWrap/>
            <w:hideMark/>
          </w:tcPr>
          <w:p w14:paraId="79C54E7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2019-01-15 00:00:00</w:t>
            </w:r>
          </w:p>
        </w:tc>
        <w:tc>
          <w:tcPr>
            <w:tcW w:w="853" w:type="pct"/>
            <w:noWrap/>
            <w:hideMark/>
          </w:tcPr>
          <w:p w14:paraId="2161087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1900</w:t>
            </w:r>
          </w:p>
        </w:tc>
        <w:tc>
          <w:tcPr>
            <w:tcW w:w="480" w:type="pct"/>
            <w:noWrap/>
            <w:hideMark/>
          </w:tcPr>
          <w:p w14:paraId="228ED59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-3.17</w:t>
            </w:r>
          </w:p>
        </w:tc>
        <w:tc>
          <w:tcPr>
            <w:tcW w:w="480" w:type="pct"/>
            <w:noWrap/>
            <w:hideMark/>
          </w:tcPr>
          <w:p w14:paraId="5CA3B35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8.43</w:t>
            </w:r>
          </w:p>
        </w:tc>
        <w:tc>
          <w:tcPr>
            <w:tcW w:w="480" w:type="pct"/>
            <w:noWrap/>
            <w:hideMark/>
          </w:tcPr>
          <w:p w14:paraId="0F246CD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0.467073</w:t>
            </w:r>
          </w:p>
        </w:tc>
        <w:tc>
          <w:tcPr>
            <w:tcW w:w="314" w:type="pct"/>
            <w:noWrap/>
            <w:hideMark/>
          </w:tcPr>
          <w:p w14:paraId="036F881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3.82</w:t>
            </w:r>
          </w:p>
        </w:tc>
        <w:tc>
          <w:tcPr>
            <w:tcW w:w="273" w:type="pct"/>
            <w:noWrap/>
            <w:hideMark/>
          </w:tcPr>
          <w:p w14:paraId="68C3842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0.01</w:t>
            </w:r>
          </w:p>
        </w:tc>
        <w:tc>
          <w:tcPr>
            <w:tcW w:w="480" w:type="pct"/>
            <w:noWrap/>
            <w:hideMark/>
          </w:tcPr>
          <w:p w14:paraId="2FB100A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1897F31B" w14:textId="77777777" w:rsidTr="00CD3492">
        <w:trPr>
          <w:trHeight w:val="270"/>
          <w:jc w:val="left"/>
        </w:trPr>
        <w:tc>
          <w:tcPr>
            <w:tcW w:w="1639" w:type="pct"/>
            <w:noWrap/>
            <w:hideMark/>
          </w:tcPr>
          <w:p w14:paraId="245279C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2019-01-16 00:00:00</w:t>
            </w:r>
          </w:p>
        </w:tc>
        <w:tc>
          <w:tcPr>
            <w:tcW w:w="853" w:type="pct"/>
            <w:noWrap/>
            <w:hideMark/>
          </w:tcPr>
          <w:p w14:paraId="0B159A2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10870</w:t>
            </w:r>
          </w:p>
        </w:tc>
        <w:tc>
          <w:tcPr>
            <w:tcW w:w="480" w:type="pct"/>
            <w:noWrap/>
            <w:hideMark/>
          </w:tcPr>
          <w:p w14:paraId="56C6ECF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-4.85</w:t>
            </w:r>
          </w:p>
        </w:tc>
        <w:tc>
          <w:tcPr>
            <w:tcW w:w="480" w:type="pct"/>
            <w:noWrap/>
            <w:hideMark/>
          </w:tcPr>
          <w:p w14:paraId="287D4E5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6.5</w:t>
            </w:r>
          </w:p>
        </w:tc>
        <w:tc>
          <w:tcPr>
            <w:tcW w:w="480" w:type="pct"/>
            <w:noWrap/>
            <w:hideMark/>
          </w:tcPr>
          <w:p w14:paraId="6A33498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0.320303</w:t>
            </w:r>
          </w:p>
        </w:tc>
        <w:tc>
          <w:tcPr>
            <w:tcW w:w="314" w:type="pct"/>
            <w:noWrap/>
            <w:hideMark/>
          </w:tcPr>
          <w:p w14:paraId="4C99A048"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1.68</w:t>
            </w:r>
          </w:p>
        </w:tc>
        <w:tc>
          <w:tcPr>
            <w:tcW w:w="273" w:type="pct"/>
            <w:noWrap/>
            <w:hideMark/>
          </w:tcPr>
          <w:p w14:paraId="3CA6BFE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641BC66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27BC1AFB" w14:textId="77777777" w:rsidTr="00CD3492">
        <w:trPr>
          <w:trHeight w:val="270"/>
          <w:jc w:val="left"/>
        </w:trPr>
        <w:tc>
          <w:tcPr>
            <w:tcW w:w="1639" w:type="pct"/>
            <w:noWrap/>
            <w:hideMark/>
          </w:tcPr>
          <w:p w14:paraId="18560C6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2019-01-17 00:00:00</w:t>
            </w:r>
          </w:p>
        </w:tc>
        <w:tc>
          <w:tcPr>
            <w:tcW w:w="853" w:type="pct"/>
            <w:noWrap/>
            <w:hideMark/>
          </w:tcPr>
          <w:p w14:paraId="3827A59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13140</w:t>
            </w:r>
          </w:p>
        </w:tc>
        <w:tc>
          <w:tcPr>
            <w:tcW w:w="480" w:type="pct"/>
            <w:noWrap/>
            <w:hideMark/>
          </w:tcPr>
          <w:p w14:paraId="64084C3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-2.11</w:t>
            </w:r>
          </w:p>
        </w:tc>
        <w:tc>
          <w:tcPr>
            <w:tcW w:w="480" w:type="pct"/>
            <w:noWrap/>
            <w:hideMark/>
          </w:tcPr>
          <w:p w14:paraId="2D6113A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8.58</w:t>
            </w:r>
          </w:p>
        </w:tc>
        <w:tc>
          <w:tcPr>
            <w:tcW w:w="480" w:type="pct"/>
            <w:noWrap/>
            <w:hideMark/>
          </w:tcPr>
          <w:p w14:paraId="003BCB8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0.462883</w:t>
            </w:r>
          </w:p>
        </w:tc>
        <w:tc>
          <w:tcPr>
            <w:tcW w:w="314" w:type="pct"/>
            <w:noWrap/>
            <w:hideMark/>
          </w:tcPr>
          <w:p w14:paraId="10FCD0E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1.32</w:t>
            </w:r>
          </w:p>
        </w:tc>
        <w:tc>
          <w:tcPr>
            <w:tcW w:w="273" w:type="pct"/>
            <w:noWrap/>
            <w:hideMark/>
          </w:tcPr>
          <w:p w14:paraId="4DE7820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0.01</w:t>
            </w:r>
          </w:p>
        </w:tc>
        <w:tc>
          <w:tcPr>
            <w:tcW w:w="480" w:type="pct"/>
            <w:noWrap/>
            <w:hideMark/>
          </w:tcPr>
          <w:p w14:paraId="4574AA7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0476D7D5" w14:textId="77777777" w:rsidTr="00CD3492">
        <w:trPr>
          <w:trHeight w:val="270"/>
          <w:jc w:val="left"/>
        </w:trPr>
        <w:tc>
          <w:tcPr>
            <w:tcW w:w="1639" w:type="pct"/>
            <w:noWrap/>
            <w:hideMark/>
          </w:tcPr>
          <w:p w14:paraId="7663C5C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2019-01-18 00:00:00</w:t>
            </w:r>
          </w:p>
        </w:tc>
        <w:tc>
          <w:tcPr>
            <w:tcW w:w="853" w:type="pct"/>
            <w:noWrap/>
            <w:hideMark/>
          </w:tcPr>
          <w:p w14:paraId="6CA859A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4670</w:t>
            </w:r>
          </w:p>
        </w:tc>
        <w:tc>
          <w:tcPr>
            <w:tcW w:w="480" w:type="pct"/>
            <w:noWrap/>
            <w:hideMark/>
          </w:tcPr>
          <w:p w14:paraId="118387F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-1.4</w:t>
            </w:r>
          </w:p>
        </w:tc>
        <w:tc>
          <w:tcPr>
            <w:tcW w:w="480" w:type="pct"/>
            <w:noWrap/>
            <w:hideMark/>
          </w:tcPr>
          <w:p w14:paraId="7E04397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8.55</w:t>
            </w:r>
          </w:p>
        </w:tc>
        <w:tc>
          <w:tcPr>
            <w:tcW w:w="480" w:type="pct"/>
            <w:noWrap/>
            <w:hideMark/>
          </w:tcPr>
          <w:p w14:paraId="031E6F0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0.677857</w:t>
            </w:r>
          </w:p>
        </w:tc>
        <w:tc>
          <w:tcPr>
            <w:tcW w:w="314" w:type="pct"/>
            <w:noWrap/>
            <w:hideMark/>
          </w:tcPr>
          <w:p w14:paraId="4196AB9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1.84</w:t>
            </w:r>
          </w:p>
        </w:tc>
        <w:tc>
          <w:tcPr>
            <w:tcW w:w="273" w:type="pct"/>
            <w:noWrap/>
            <w:hideMark/>
          </w:tcPr>
          <w:p w14:paraId="4C40F12F"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0.13</w:t>
            </w:r>
          </w:p>
        </w:tc>
        <w:tc>
          <w:tcPr>
            <w:tcW w:w="480" w:type="pct"/>
            <w:noWrap/>
            <w:hideMark/>
          </w:tcPr>
          <w:p w14:paraId="72716D31"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57F90018" w14:textId="77777777" w:rsidTr="00CD3492">
        <w:trPr>
          <w:trHeight w:val="270"/>
          <w:jc w:val="left"/>
        </w:trPr>
        <w:tc>
          <w:tcPr>
            <w:tcW w:w="1639" w:type="pct"/>
            <w:noWrap/>
            <w:hideMark/>
          </w:tcPr>
          <w:p w14:paraId="5E42B09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2019-01-19 00:00:00</w:t>
            </w:r>
          </w:p>
        </w:tc>
        <w:tc>
          <w:tcPr>
            <w:tcW w:w="853" w:type="pct"/>
            <w:noWrap/>
            <w:hideMark/>
          </w:tcPr>
          <w:p w14:paraId="3F7C684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2790</w:t>
            </w:r>
          </w:p>
        </w:tc>
        <w:tc>
          <w:tcPr>
            <w:tcW w:w="480" w:type="pct"/>
            <w:noWrap/>
            <w:hideMark/>
          </w:tcPr>
          <w:p w14:paraId="22B8DE6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1.15</w:t>
            </w:r>
          </w:p>
        </w:tc>
        <w:tc>
          <w:tcPr>
            <w:tcW w:w="480" w:type="pct"/>
            <w:noWrap/>
            <w:hideMark/>
          </w:tcPr>
          <w:p w14:paraId="29381BB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8.65</w:t>
            </w:r>
          </w:p>
        </w:tc>
        <w:tc>
          <w:tcPr>
            <w:tcW w:w="480" w:type="pct"/>
            <w:noWrap/>
            <w:hideMark/>
          </w:tcPr>
          <w:p w14:paraId="688CD5B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0.70817</w:t>
            </w:r>
          </w:p>
        </w:tc>
        <w:tc>
          <w:tcPr>
            <w:tcW w:w="314" w:type="pct"/>
            <w:noWrap/>
            <w:hideMark/>
          </w:tcPr>
          <w:p w14:paraId="7DF0705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1.78</w:t>
            </w:r>
          </w:p>
        </w:tc>
        <w:tc>
          <w:tcPr>
            <w:tcW w:w="273" w:type="pct"/>
            <w:noWrap/>
            <w:hideMark/>
          </w:tcPr>
          <w:p w14:paraId="0C130B7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0.2</w:t>
            </w:r>
          </w:p>
        </w:tc>
        <w:tc>
          <w:tcPr>
            <w:tcW w:w="480" w:type="pct"/>
            <w:noWrap/>
            <w:hideMark/>
          </w:tcPr>
          <w:p w14:paraId="51AC3EF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30E3471A" w14:textId="77777777" w:rsidTr="00CD3492">
        <w:trPr>
          <w:trHeight w:val="270"/>
          <w:jc w:val="left"/>
        </w:trPr>
        <w:tc>
          <w:tcPr>
            <w:tcW w:w="1639" w:type="pct"/>
            <w:noWrap/>
            <w:hideMark/>
          </w:tcPr>
          <w:p w14:paraId="06857B8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2019-01-20 00:00:00</w:t>
            </w:r>
          </w:p>
        </w:tc>
        <w:tc>
          <w:tcPr>
            <w:tcW w:w="853" w:type="pct"/>
            <w:noWrap/>
            <w:hideMark/>
          </w:tcPr>
          <w:p w14:paraId="49E19A1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5570</w:t>
            </w:r>
          </w:p>
        </w:tc>
        <w:tc>
          <w:tcPr>
            <w:tcW w:w="480" w:type="pct"/>
            <w:noWrap/>
            <w:hideMark/>
          </w:tcPr>
          <w:p w14:paraId="6EE1B50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-2.31</w:t>
            </w:r>
          </w:p>
        </w:tc>
        <w:tc>
          <w:tcPr>
            <w:tcW w:w="480" w:type="pct"/>
            <w:noWrap/>
            <w:hideMark/>
          </w:tcPr>
          <w:p w14:paraId="63EAC8B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10.77</w:t>
            </w:r>
          </w:p>
        </w:tc>
        <w:tc>
          <w:tcPr>
            <w:tcW w:w="480" w:type="pct"/>
            <w:noWrap/>
            <w:hideMark/>
          </w:tcPr>
          <w:p w14:paraId="412352B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0.513902</w:t>
            </w:r>
          </w:p>
        </w:tc>
        <w:tc>
          <w:tcPr>
            <w:tcW w:w="314" w:type="pct"/>
            <w:noWrap/>
            <w:hideMark/>
          </w:tcPr>
          <w:p w14:paraId="0329642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3.05</w:t>
            </w:r>
          </w:p>
        </w:tc>
        <w:tc>
          <w:tcPr>
            <w:tcW w:w="273" w:type="pct"/>
            <w:noWrap/>
            <w:hideMark/>
          </w:tcPr>
          <w:p w14:paraId="65F47AB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6F15C2E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6EF81D7D" w14:textId="77777777" w:rsidTr="00CD3492">
        <w:trPr>
          <w:trHeight w:val="270"/>
          <w:jc w:val="left"/>
        </w:trPr>
        <w:tc>
          <w:tcPr>
            <w:tcW w:w="1639" w:type="pct"/>
            <w:noWrap/>
            <w:hideMark/>
          </w:tcPr>
          <w:p w14:paraId="1A2B7E0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2019-01-21 00:00:00</w:t>
            </w:r>
          </w:p>
        </w:tc>
        <w:tc>
          <w:tcPr>
            <w:tcW w:w="853" w:type="pct"/>
            <w:noWrap/>
            <w:hideMark/>
          </w:tcPr>
          <w:p w14:paraId="118D796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10820</w:t>
            </w:r>
          </w:p>
        </w:tc>
        <w:tc>
          <w:tcPr>
            <w:tcW w:w="480" w:type="pct"/>
            <w:noWrap/>
            <w:hideMark/>
          </w:tcPr>
          <w:p w14:paraId="7B772F1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-1.36</w:t>
            </w:r>
          </w:p>
        </w:tc>
        <w:tc>
          <w:tcPr>
            <w:tcW w:w="480" w:type="pct"/>
            <w:noWrap/>
            <w:hideMark/>
          </w:tcPr>
          <w:p w14:paraId="265795C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11.43</w:t>
            </w:r>
          </w:p>
        </w:tc>
        <w:tc>
          <w:tcPr>
            <w:tcW w:w="480" w:type="pct"/>
            <w:noWrap/>
            <w:hideMark/>
          </w:tcPr>
          <w:p w14:paraId="09199AC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0.472003</w:t>
            </w:r>
          </w:p>
        </w:tc>
        <w:tc>
          <w:tcPr>
            <w:tcW w:w="314" w:type="pct"/>
            <w:noWrap/>
            <w:hideMark/>
          </w:tcPr>
          <w:p w14:paraId="3653B9EE"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1.72</w:t>
            </w:r>
          </w:p>
        </w:tc>
        <w:tc>
          <w:tcPr>
            <w:tcW w:w="273" w:type="pct"/>
            <w:noWrap/>
            <w:hideMark/>
          </w:tcPr>
          <w:p w14:paraId="4510C00B"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2EA44502"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6E9FF2E1" w14:textId="77777777" w:rsidTr="00CD3492">
        <w:trPr>
          <w:trHeight w:val="270"/>
          <w:jc w:val="left"/>
        </w:trPr>
        <w:tc>
          <w:tcPr>
            <w:tcW w:w="1639" w:type="pct"/>
            <w:noWrap/>
            <w:hideMark/>
          </w:tcPr>
          <w:p w14:paraId="3F90345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2019-01-22 00:00:00</w:t>
            </w:r>
          </w:p>
        </w:tc>
        <w:tc>
          <w:tcPr>
            <w:tcW w:w="853" w:type="pct"/>
            <w:noWrap/>
            <w:hideMark/>
          </w:tcPr>
          <w:p w14:paraId="1A3548E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15910</w:t>
            </w:r>
          </w:p>
        </w:tc>
        <w:tc>
          <w:tcPr>
            <w:tcW w:w="480" w:type="pct"/>
            <w:noWrap/>
            <w:hideMark/>
          </w:tcPr>
          <w:p w14:paraId="093B529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-1.31</w:t>
            </w:r>
          </w:p>
        </w:tc>
        <w:tc>
          <w:tcPr>
            <w:tcW w:w="480" w:type="pct"/>
            <w:noWrap/>
            <w:hideMark/>
          </w:tcPr>
          <w:p w14:paraId="43DD1273"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14.68</w:t>
            </w:r>
          </w:p>
        </w:tc>
        <w:tc>
          <w:tcPr>
            <w:tcW w:w="480" w:type="pct"/>
            <w:noWrap/>
            <w:hideMark/>
          </w:tcPr>
          <w:p w14:paraId="13198F36"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0.518114</w:t>
            </w:r>
          </w:p>
        </w:tc>
        <w:tc>
          <w:tcPr>
            <w:tcW w:w="314" w:type="pct"/>
            <w:noWrap/>
            <w:hideMark/>
          </w:tcPr>
          <w:p w14:paraId="5697BE6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1.65</w:t>
            </w:r>
          </w:p>
        </w:tc>
        <w:tc>
          <w:tcPr>
            <w:tcW w:w="273" w:type="pct"/>
            <w:noWrap/>
            <w:hideMark/>
          </w:tcPr>
          <w:p w14:paraId="166FEFE0"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5F522D47"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r w:rsidR="00CD3492" w:rsidRPr="00CD3492" w14:paraId="77D01DED" w14:textId="77777777" w:rsidTr="00CD3492">
        <w:trPr>
          <w:trHeight w:val="270"/>
          <w:jc w:val="left"/>
        </w:trPr>
        <w:tc>
          <w:tcPr>
            <w:tcW w:w="1639" w:type="pct"/>
            <w:noWrap/>
            <w:hideMark/>
          </w:tcPr>
          <w:p w14:paraId="093585C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2019-01-23 00:00:00</w:t>
            </w:r>
          </w:p>
        </w:tc>
        <w:tc>
          <w:tcPr>
            <w:tcW w:w="853" w:type="pct"/>
            <w:noWrap/>
            <w:hideMark/>
          </w:tcPr>
          <w:p w14:paraId="65599CE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14610</w:t>
            </w:r>
          </w:p>
        </w:tc>
        <w:tc>
          <w:tcPr>
            <w:tcW w:w="480" w:type="pct"/>
            <w:noWrap/>
            <w:hideMark/>
          </w:tcPr>
          <w:p w14:paraId="39E5F914"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-1.19</w:t>
            </w:r>
          </w:p>
        </w:tc>
        <w:tc>
          <w:tcPr>
            <w:tcW w:w="480" w:type="pct"/>
            <w:noWrap/>
            <w:hideMark/>
          </w:tcPr>
          <w:p w14:paraId="46914AF5"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15.54</w:t>
            </w:r>
          </w:p>
        </w:tc>
        <w:tc>
          <w:tcPr>
            <w:tcW w:w="480" w:type="pct"/>
            <w:noWrap/>
            <w:hideMark/>
          </w:tcPr>
          <w:p w14:paraId="4EF578E9"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0.668171</w:t>
            </w:r>
          </w:p>
        </w:tc>
        <w:tc>
          <w:tcPr>
            <w:tcW w:w="314" w:type="pct"/>
            <w:noWrap/>
            <w:hideMark/>
          </w:tcPr>
          <w:p w14:paraId="3A2C6FAA"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1.96</w:t>
            </w:r>
          </w:p>
        </w:tc>
        <w:tc>
          <w:tcPr>
            <w:tcW w:w="273" w:type="pct"/>
            <w:noWrap/>
            <w:hideMark/>
          </w:tcPr>
          <w:p w14:paraId="55C4B19C"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0</w:t>
            </w:r>
          </w:p>
        </w:tc>
        <w:tc>
          <w:tcPr>
            <w:tcW w:w="480" w:type="pct"/>
            <w:noWrap/>
            <w:hideMark/>
          </w:tcPr>
          <w:p w14:paraId="75DE9A3D" w14:textId="77777777" w:rsidR="00CD3492" w:rsidRPr="00CD3492" w:rsidRDefault="00CD3492" w:rsidP="00CD3492">
            <w:pPr>
              <w:spacing w:line="240" w:lineRule="auto"/>
              <w:ind w:firstLineChars="0" w:firstLine="0"/>
              <w:jc w:val="right"/>
              <w:rPr>
                <w:rFonts w:ascii="宋体" w:hAnsi="宋体" w:cs="宋体"/>
                <w:sz w:val="22"/>
                <w:szCs w:val="22"/>
              </w:rPr>
            </w:pPr>
            <w:r w:rsidRPr="00CD3492">
              <w:rPr>
                <w:rFonts w:ascii="宋体" w:hAnsi="宋体" w:cs="宋体" w:hint="eastAsia"/>
                <w:sz w:val="22"/>
                <w:szCs w:val="22"/>
              </w:rPr>
              <w:t>-999</w:t>
            </w:r>
          </w:p>
        </w:tc>
      </w:tr>
    </w:tbl>
    <w:p w14:paraId="56426FB8" w14:textId="703DC053" w:rsidR="00E10765" w:rsidRDefault="00014E99" w:rsidP="00CD3492">
      <w:pPr>
        <w:pStyle w:val="1"/>
      </w:pPr>
      <w:r>
        <w:rPr>
          <w:rFonts w:hint="eastAsia"/>
        </w:rPr>
        <w:lastRenderedPageBreak/>
        <w:t>土壤数据</w:t>
      </w:r>
    </w:p>
    <w:p w14:paraId="0C0821D2" w14:textId="04064EF5" w:rsidR="00932BA4" w:rsidRPr="00932BA4" w:rsidRDefault="00D36472" w:rsidP="00932BA4">
      <w:pPr>
        <w:ind w:firstLine="480"/>
      </w:pPr>
      <w:r>
        <w:rPr>
          <w:rFonts w:hint="eastAsia"/>
        </w:rPr>
        <w:t>利用经验公式转换</w:t>
      </w:r>
    </w:p>
    <w:p w14:paraId="372A405B" w14:textId="70792BD7" w:rsidR="00DE79BC" w:rsidRDefault="0037527C" w:rsidP="0037527C">
      <w:pPr>
        <w:pStyle w:val="2"/>
      </w:pPr>
      <w:r>
        <w:rPr>
          <w:rFonts w:hint="eastAsia"/>
        </w:rPr>
        <w:t>下载官方土壤数据</w:t>
      </w:r>
    </w:p>
    <w:p w14:paraId="168CA665" w14:textId="6C4055B2" w:rsidR="00850873" w:rsidRDefault="0037527C" w:rsidP="00514783">
      <w:pPr>
        <w:ind w:firstLineChars="0" w:firstLine="420"/>
      </w:pPr>
      <w:r>
        <w:rPr>
          <w:rFonts w:hint="eastAsia"/>
        </w:rPr>
        <w:t>在</w:t>
      </w:r>
      <w:r>
        <w:rPr>
          <w:rFonts w:hint="eastAsia"/>
        </w:rPr>
        <w:t>GitHub</w:t>
      </w:r>
      <w:r>
        <w:rPr>
          <w:rFonts w:hint="eastAsia"/>
        </w:rPr>
        <w:t>中下载</w:t>
      </w:r>
      <w:r>
        <w:rPr>
          <w:rFonts w:hint="eastAsia"/>
        </w:rPr>
        <w:t>ec</w:t>
      </w:r>
      <w:r>
        <w:t>1</w:t>
      </w:r>
      <w:r w:rsidR="00514783">
        <w:t>.new</w:t>
      </w:r>
      <w:r>
        <w:rPr>
          <w:rFonts w:hint="eastAsia"/>
        </w:rPr>
        <w:t>到</w:t>
      </w:r>
      <w:r>
        <w:rPr>
          <w:rFonts w:hint="eastAsia"/>
        </w:rPr>
        <w:t>ec</w:t>
      </w:r>
      <w:r>
        <w:t>6</w:t>
      </w:r>
      <w:r w:rsidR="00514783">
        <w:t>.new</w:t>
      </w:r>
      <w:r w:rsidR="00514783">
        <w:rPr>
          <w:rFonts w:hint="eastAsia"/>
        </w:rPr>
        <w:t>土壤数据</w:t>
      </w:r>
      <w:r>
        <w:rPr>
          <w:rFonts w:hint="eastAsia"/>
        </w:rPr>
        <w:t>。</w:t>
      </w:r>
    </w:p>
    <w:tbl>
      <w:tblPr>
        <w:tblStyle w:val="a7"/>
        <w:tblW w:w="0" w:type="auto"/>
        <w:tblLook w:val="04A0" w:firstRow="1" w:lastRow="0" w:firstColumn="1" w:lastColumn="0" w:noHBand="0" w:noVBand="1"/>
      </w:tblPr>
      <w:tblGrid>
        <w:gridCol w:w="3116"/>
        <w:gridCol w:w="2820"/>
        <w:gridCol w:w="2728"/>
      </w:tblGrid>
      <w:tr w:rsidR="00C20B80" w:rsidRPr="00C20B80" w14:paraId="57532B40" w14:textId="7E37A125" w:rsidTr="00C20B80">
        <w:tc>
          <w:tcPr>
            <w:tcW w:w="3116" w:type="dxa"/>
          </w:tcPr>
          <w:p w14:paraId="71195A0E" w14:textId="0A43A327" w:rsidR="00C20B80" w:rsidRPr="00C20B80" w:rsidRDefault="00C20B80" w:rsidP="00D41E24">
            <w:pPr>
              <w:ind w:firstLineChars="0" w:firstLine="0"/>
            </w:pPr>
            <w:r>
              <w:rPr>
                <w:rFonts w:hint="eastAsia"/>
              </w:rPr>
              <w:t>土壤名称</w:t>
            </w:r>
          </w:p>
        </w:tc>
        <w:tc>
          <w:tcPr>
            <w:tcW w:w="2820" w:type="dxa"/>
          </w:tcPr>
          <w:p w14:paraId="74A0C930" w14:textId="56CD5A44" w:rsidR="00C20B80" w:rsidRPr="00C20B80" w:rsidRDefault="00C20B80" w:rsidP="00D41E24">
            <w:pPr>
              <w:ind w:firstLineChars="0" w:firstLine="0"/>
            </w:pPr>
            <w:r>
              <w:rPr>
                <w:rFonts w:hint="eastAsia"/>
              </w:rPr>
              <w:t>翻译</w:t>
            </w:r>
          </w:p>
        </w:tc>
        <w:tc>
          <w:tcPr>
            <w:tcW w:w="2728" w:type="dxa"/>
          </w:tcPr>
          <w:p w14:paraId="372E063F" w14:textId="15619EA8" w:rsidR="00C20B80" w:rsidRPr="00C20B80" w:rsidRDefault="00B339BF" w:rsidP="00D41E24">
            <w:pPr>
              <w:ind w:firstLineChars="0" w:firstLine="0"/>
            </w:pPr>
            <w:r>
              <w:rPr>
                <w:rFonts w:hint="eastAsia"/>
              </w:rPr>
              <w:t>可能</w:t>
            </w:r>
            <w:r w:rsidR="00C20B80">
              <w:rPr>
                <w:rFonts w:hint="eastAsia"/>
              </w:rPr>
              <w:t>对应的质地</w:t>
            </w:r>
          </w:p>
        </w:tc>
      </w:tr>
      <w:tr w:rsidR="00C20B80" w:rsidRPr="00C20B80" w14:paraId="673B02E4" w14:textId="77777777" w:rsidTr="00C20B80">
        <w:tc>
          <w:tcPr>
            <w:tcW w:w="3116" w:type="dxa"/>
          </w:tcPr>
          <w:p w14:paraId="3FEF119B" w14:textId="736A8BA1" w:rsidR="00C20B80" w:rsidRPr="00C20B80" w:rsidRDefault="00C20B80" w:rsidP="00C20B80">
            <w:pPr>
              <w:ind w:firstLineChars="0" w:firstLine="0"/>
            </w:pPr>
            <w:r w:rsidRPr="00C20B80">
              <w:t>EC1-coarse</w:t>
            </w:r>
          </w:p>
        </w:tc>
        <w:tc>
          <w:tcPr>
            <w:tcW w:w="2820" w:type="dxa"/>
          </w:tcPr>
          <w:p w14:paraId="51833ADA" w14:textId="3B05FF66" w:rsidR="00C20B80" w:rsidRPr="00C20B80" w:rsidRDefault="00C20B80" w:rsidP="00C20B80">
            <w:pPr>
              <w:ind w:firstLineChars="0" w:firstLine="0"/>
            </w:pPr>
            <w:r w:rsidRPr="00C20B80">
              <w:rPr>
                <w:rFonts w:hint="eastAsia"/>
              </w:rPr>
              <w:t>粗粒质土壤</w:t>
            </w:r>
          </w:p>
        </w:tc>
        <w:tc>
          <w:tcPr>
            <w:tcW w:w="2728" w:type="dxa"/>
          </w:tcPr>
          <w:p w14:paraId="3275AB57" w14:textId="673A1A0B" w:rsidR="00C20B80" w:rsidRPr="00C20B80" w:rsidRDefault="00C20B80" w:rsidP="00C20B80">
            <w:pPr>
              <w:ind w:firstLineChars="0" w:firstLine="0"/>
            </w:pPr>
            <w:r w:rsidRPr="00C20B80">
              <w:rPr>
                <w:rFonts w:hint="eastAsia"/>
              </w:rPr>
              <w:t>砂土</w:t>
            </w:r>
          </w:p>
        </w:tc>
      </w:tr>
      <w:tr w:rsidR="00C20B80" w:rsidRPr="00C20B80" w14:paraId="3FA037E0" w14:textId="7BB277D3" w:rsidTr="00C20B80">
        <w:tc>
          <w:tcPr>
            <w:tcW w:w="3116" w:type="dxa"/>
          </w:tcPr>
          <w:p w14:paraId="2CAF16FC" w14:textId="77777777" w:rsidR="00C20B80" w:rsidRPr="00C20B80" w:rsidRDefault="00C20B80" w:rsidP="00C20B80">
            <w:pPr>
              <w:ind w:firstLineChars="0" w:firstLine="0"/>
            </w:pPr>
            <w:r w:rsidRPr="00C20B80">
              <w:rPr>
                <w:rFonts w:hint="eastAsia"/>
              </w:rPr>
              <w:t>EC</w:t>
            </w:r>
            <w:r w:rsidRPr="00C20B80">
              <w:t>2-medium</w:t>
            </w:r>
          </w:p>
        </w:tc>
        <w:tc>
          <w:tcPr>
            <w:tcW w:w="2820" w:type="dxa"/>
          </w:tcPr>
          <w:p w14:paraId="54118821" w14:textId="2DD94253" w:rsidR="00C20B80" w:rsidRPr="00C20B80" w:rsidRDefault="00C20B80" w:rsidP="00C20B80">
            <w:pPr>
              <w:ind w:firstLineChars="0" w:firstLine="0"/>
            </w:pPr>
            <w:r w:rsidRPr="00C20B80">
              <w:rPr>
                <w:rFonts w:hint="eastAsia"/>
              </w:rPr>
              <w:t>中等质地土壤</w:t>
            </w:r>
          </w:p>
        </w:tc>
        <w:tc>
          <w:tcPr>
            <w:tcW w:w="2728" w:type="dxa"/>
          </w:tcPr>
          <w:p w14:paraId="08ABCACC" w14:textId="1FF6E818" w:rsidR="00C20B80" w:rsidRPr="00C20B80" w:rsidRDefault="00553F2E" w:rsidP="00C20B80">
            <w:pPr>
              <w:ind w:firstLineChars="0" w:firstLine="0"/>
            </w:pPr>
            <w:r>
              <w:rPr>
                <w:rFonts w:hint="eastAsia"/>
              </w:rPr>
              <w:t>砂</w:t>
            </w:r>
            <w:proofErr w:type="gramStart"/>
            <w:r>
              <w:rPr>
                <w:rFonts w:hint="eastAsia"/>
              </w:rPr>
              <w:t>壤</w:t>
            </w:r>
            <w:proofErr w:type="gramEnd"/>
          </w:p>
        </w:tc>
      </w:tr>
      <w:tr w:rsidR="00C20B80" w:rsidRPr="00C20B80" w14:paraId="16A0C9B2" w14:textId="418FB260" w:rsidTr="00C20B80">
        <w:tc>
          <w:tcPr>
            <w:tcW w:w="3116" w:type="dxa"/>
          </w:tcPr>
          <w:p w14:paraId="008C56B5" w14:textId="77777777" w:rsidR="00C20B80" w:rsidRPr="00C20B80" w:rsidRDefault="00C20B80" w:rsidP="00C20B80">
            <w:pPr>
              <w:ind w:firstLineChars="0" w:firstLine="0"/>
            </w:pPr>
            <w:r w:rsidRPr="00C20B80">
              <w:rPr>
                <w:rFonts w:hint="eastAsia"/>
              </w:rPr>
              <w:t>EC</w:t>
            </w:r>
            <w:r w:rsidRPr="00C20B80">
              <w:t>3-medium fine</w:t>
            </w:r>
          </w:p>
        </w:tc>
        <w:tc>
          <w:tcPr>
            <w:tcW w:w="2820" w:type="dxa"/>
          </w:tcPr>
          <w:p w14:paraId="22E7186D" w14:textId="02D243D8" w:rsidR="00C20B80" w:rsidRPr="00C20B80" w:rsidRDefault="00C20B80" w:rsidP="00C20B80">
            <w:pPr>
              <w:ind w:firstLineChars="0" w:firstLine="0"/>
            </w:pPr>
            <w:r w:rsidRPr="00C20B80">
              <w:rPr>
                <w:rFonts w:hint="eastAsia"/>
              </w:rPr>
              <w:t>中等精细土壤</w:t>
            </w:r>
          </w:p>
        </w:tc>
        <w:tc>
          <w:tcPr>
            <w:tcW w:w="2728" w:type="dxa"/>
          </w:tcPr>
          <w:p w14:paraId="40BAE48B" w14:textId="65862478" w:rsidR="00C20B80" w:rsidRPr="00C20B80" w:rsidRDefault="00553F2E" w:rsidP="00C20B80">
            <w:pPr>
              <w:ind w:firstLineChars="0" w:firstLine="0"/>
            </w:pPr>
            <w:r>
              <w:rPr>
                <w:rFonts w:hint="eastAsia"/>
              </w:rPr>
              <w:t>轻</w:t>
            </w:r>
            <w:proofErr w:type="gramStart"/>
            <w:r>
              <w:rPr>
                <w:rFonts w:hint="eastAsia"/>
              </w:rPr>
              <w:t>壤</w:t>
            </w:r>
            <w:proofErr w:type="gramEnd"/>
          </w:p>
        </w:tc>
      </w:tr>
      <w:tr w:rsidR="00C20B80" w:rsidRPr="00C20B80" w14:paraId="7F515E81" w14:textId="5CDE6FE7" w:rsidTr="00C20B80">
        <w:tc>
          <w:tcPr>
            <w:tcW w:w="3116" w:type="dxa"/>
          </w:tcPr>
          <w:p w14:paraId="31666434" w14:textId="77777777" w:rsidR="00C20B80" w:rsidRPr="00C20B80" w:rsidRDefault="00C20B80" w:rsidP="00C20B80">
            <w:pPr>
              <w:ind w:firstLineChars="0" w:firstLine="0"/>
            </w:pPr>
            <w:r w:rsidRPr="00C20B80">
              <w:t>EC4-fine</w:t>
            </w:r>
          </w:p>
        </w:tc>
        <w:tc>
          <w:tcPr>
            <w:tcW w:w="2820" w:type="dxa"/>
          </w:tcPr>
          <w:p w14:paraId="401EF95E" w14:textId="57817934" w:rsidR="00C20B80" w:rsidRPr="00C20B80" w:rsidRDefault="00C20B80" w:rsidP="00C20B80">
            <w:pPr>
              <w:ind w:firstLineChars="0" w:firstLine="0"/>
            </w:pPr>
            <w:r w:rsidRPr="00C20B80">
              <w:rPr>
                <w:rFonts w:hint="eastAsia"/>
              </w:rPr>
              <w:t>精细土壤</w:t>
            </w:r>
          </w:p>
        </w:tc>
        <w:tc>
          <w:tcPr>
            <w:tcW w:w="2728" w:type="dxa"/>
          </w:tcPr>
          <w:p w14:paraId="5C77CEBA" w14:textId="0A22CDF5" w:rsidR="00C20B80" w:rsidRPr="00C20B80" w:rsidRDefault="00553F2E" w:rsidP="00C20B80">
            <w:pPr>
              <w:ind w:firstLineChars="0" w:firstLine="0"/>
            </w:pPr>
            <w:r>
              <w:rPr>
                <w:rFonts w:hint="eastAsia"/>
              </w:rPr>
              <w:t>重</w:t>
            </w:r>
            <w:proofErr w:type="gramStart"/>
            <w:r>
              <w:rPr>
                <w:rFonts w:hint="eastAsia"/>
              </w:rPr>
              <w:t>壤</w:t>
            </w:r>
            <w:proofErr w:type="gramEnd"/>
          </w:p>
        </w:tc>
      </w:tr>
      <w:tr w:rsidR="00C20B80" w:rsidRPr="00C20B80" w14:paraId="5C10B7C3" w14:textId="7B429F4A" w:rsidTr="00C20B80">
        <w:tc>
          <w:tcPr>
            <w:tcW w:w="3116" w:type="dxa"/>
          </w:tcPr>
          <w:p w14:paraId="6FA36ACE" w14:textId="77777777" w:rsidR="00C20B80" w:rsidRPr="00C20B80" w:rsidRDefault="00C20B80" w:rsidP="00C20B80">
            <w:pPr>
              <w:ind w:firstLineChars="0" w:firstLine="0"/>
            </w:pPr>
            <w:r w:rsidRPr="00C20B80">
              <w:t>EC5-very fine</w:t>
            </w:r>
          </w:p>
        </w:tc>
        <w:tc>
          <w:tcPr>
            <w:tcW w:w="2820" w:type="dxa"/>
          </w:tcPr>
          <w:p w14:paraId="6B45490F" w14:textId="1D13A187" w:rsidR="00C20B80" w:rsidRPr="00C20B80" w:rsidRDefault="00C20B80" w:rsidP="00C20B80">
            <w:pPr>
              <w:ind w:firstLineChars="0" w:firstLine="0"/>
            </w:pPr>
            <w:r w:rsidRPr="00C20B80">
              <w:rPr>
                <w:rFonts w:hint="eastAsia"/>
              </w:rPr>
              <w:t>非常精细土壤</w:t>
            </w:r>
          </w:p>
        </w:tc>
        <w:tc>
          <w:tcPr>
            <w:tcW w:w="2728" w:type="dxa"/>
          </w:tcPr>
          <w:p w14:paraId="45E5E566" w14:textId="369372C7" w:rsidR="00C20B80" w:rsidRPr="00C20B80" w:rsidRDefault="00553F2E" w:rsidP="00C20B80">
            <w:pPr>
              <w:ind w:firstLineChars="0" w:firstLine="0"/>
            </w:pPr>
            <w:r>
              <w:rPr>
                <w:rFonts w:hint="eastAsia"/>
              </w:rPr>
              <w:t>粘土</w:t>
            </w:r>
          </w:p>
        </w:tc>
      </w:tr>
      <w:tr w:rsidR="00C20B80" w:rsidRPr="00C20B80" w14:paraId="5CC911E0" w14:textId="1F9E5C4A" w:rsidTr="00C20B80">
        <w:tc>
          <w:tcPr>
            <w:tcW w:w="3116" w:type="dxa"/>
          </w:tcPr>
          <w:p w14:paraId="0866A2AA" w14:textId="77777777" w:rsidR="00C20B80" w:rsidRPr="00C20B80" w:rsidRDefault="00C20B80" w:rsidP="00C20B80">
            <w:pPr>
              <w:ind w:firstLineChars="0" w:firstLine="0"/>
            </w:pPr>
            <w:r w:rsidRPr="00C20B80">
              <w:t>EC6-fine and permeable</w:t>
            </w:r>
          </w:p>
        </w:tc>
        <w:tc>
          <w:tcPr>
            <w:tcW w:w="2820" w:type="dxa"/>
          </w:tcPr>
          <w:p w14:paraId="647AF9AB" w14:textId="15287629" w:rsidR="00C20B80" w:rsidRPr="00C20B80" w:rsidRDefault="00C20B80" w:rsidP="00C20B80">
            <w:pPr>
              <w:ind w:firstLineChars="0" w:firstLine="0"/>
            </w:pPr>
            <w:r w:rsidRPr="00C20B80">
              <w:rPr>
                <w:rFonts w:hint="eastAsia"/>
              </w:rPr>
              <w:t>精细与透水土壤</w:t>
            </w:r>
          </w:p>
        </w:tc>
        <w:tc>
          <w:tcPr>
            <w:tcW w:w="2728" w:type="dxa"/>
          </w:tcPr>
          <w:p w14:paraId="19473B62" w14:textId="20E840B4" w:rsidR="00C20B80" w:rsidRPr="00C20B80" w:rsidRDefault="00553F2E" w:rsidP="00C20B80">
            <w:pPr>
              <w:ind w:firstLineChars="0" w:firstLine="0"/>
            </w:pPr>
            <w:r>
              <w:rPr>
                <w:rFonts w:hint="eastAsia"/>
              </w:rPr>
              <w:t>中</w:t>
            </w:r>
            <w:proofErr w:type="gramStart"/>
            <w:r>
              <w:rPr>
                <w:rFonts w:hint="eastAsia"/>
              </w:rPr>
              <w:t>壤</w:t>
            </w:r>
            <w:proofErr w:type="gramEnd"/>
          </w:p>
        </w:tc>
      </w:tr>
    </w:tbl>
    <w:p w14:paraId="4BE1CB1E" w14:textId="77777777" w:rsidR="005807A1" w:rsidRDefault="005807A1" w:rsidP="005807A1">
      <w:pPr>
        <w:pStyle w:val="2"/>
      </w:pPr>
      <w:r>
        <w:rPr>
          <w:rFonts w:hint="eastAsia"/>
        </w:rPr>
        <w:t>质地与土壤数据的转换</w:t>
      </w:r>
    </w:p>
    <w:p w14:paraId="303A1411" w14:textId="77777777" w:rsidR="005807A1" w:rsidRPr="0060529D" w:rsidRDefault="005807A1" w:rsidP="005807A1">
      <w:pPr>
        <w:ind w:firstLine="480"/>
        <w:rPr>
          <w:rStyle w:val="afb"/>
        </w:rPr>
      </w:pPr>
      <w:r>
        <w:fldChar w:fldCharType="begin"/>
      </w:r>
      <w:r>
        <w:instrText xml:space="preserve"> HYPERLINK "https://www.pwsannong.com/c/2016-04-13/567503.shtml" \l "h23" </w:instrText>
      </w:r>
      <w:r>
        <w:fldChar w:fldCharType="separate"/>
      </w:r>
      <w:r w:rsidRPr="0060529D">
        <w:rPr>
          <w:rStyle w:val="afb"/>
        </w:rPr>
        <w:t>https://www.pwsannong.com/c/2016-04-13/567503.shtml#h23</w:t>
      </w:r>
    </w:p>
    <w:p w14:paraId="3F20A5AB" w14:textId="77777777" w:rsidR="005807A1" w:rsidRDefault="005807A1" w:rsidP="005807A1">
      <w:pPr>
        <w:ind w:firstLine="480"/>
      </w:pPr>
      <w:r>
        <w:fldChar w:fldCharType="end"/>
      </w:r>
      <w:r>
        <w:rPr>
          <w:rFonts w:hint="eastAsia"/>
        </w:rPr>
        <w:t>土壤数据中的土壤质地数据为卡钦斯基制，</w:t>
      </w:r>
      <w:r w:rsidRPr="00084214">
        <w:rPr>
          <w:rFonts w:hint="eastAsia"/>
        </w:rPr>
        <w:t>是按直径小于</w:t>
      </w:r>
      <w:r w:rsidRPr="00084214">
        <w:rPr>
          <w:rFonts w:hint="eastAsia"/>
        </w:rPr>
        <w:t>0.01</w:t>
      </w:r>
      <w:r w:rsidRPr="00084214">
        <w:rPr>
          <w:rFonts w:hint="eastAsia"/>
        </w:rPr>
        <w:t>毫米的物理性粘粒含量划分</w:t>
      </w:r>
      <w:r>
        <w:rPr>
          <w:rFonts w:hint="eastAsia"/>
        </w:rPr>
        <w:t>（简制），如下表。</w:t>
      </w:r>
    </w:p>
    <w:p w14:paraId="628074A0" w14:textId="77777777" w:rsidR="005807A1" w:rsidRDefault="005807A1" w:rsidP="005807A1">
      <w:pPr>
        <w:ind w:firstLineChars="0" w:firstLine="0"/>
        <w:jc w:val="center"/>
      </w:pPr>
      <w:r>
        <w:rPr>
          <w:noProof/>
        </w:rPr>
        <w:drawing>
          <wp:inline distT="0" distB="0" distL="0" distR="0" wp14:anchorId="47268E6A" wp14:editId="2D32630F">
            <wp:extent cx="2819400" cy="29754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729" cy="2985338"/>
                    </a:xfrm>
                    <a:prstGeom prst="rect">
                      <a:avLst/>
                    </a:prstGeom>
                    <a:noFill/>
                  </pic:spPr>
                </pic:pic>
              </a:graphicData>
            </a:graphic>
          </wp:inline>
        </w:drawing>
      </w:r>
    </w:p>
    <w:p w14:paraId="4C0DEE86" w14:textId="2B11EF9E" w:rsidR="005807A1" w:rsidRDefault="005807A1" w:rsidP="005807A1">
      <w:pPr>
        <w:ind w:firstLineChars="0" w:firstLine="420"/>
      </w:pPr>
      <w:r>
        <w:rPr>
          <w:rFonts w:hint="eastAsia"/>
        </w:rPr>
        <w:t>国际制和苏联制对应关系</w:t>
      </w:r>
    </w:p>
    <w:p w14:paraId="12F4C516" w14:textId="5BE35CF0" w:rsidR="005807A1" w:rsidRDefault="005807A1" w:rsidP="005807A1">
      <w:pPr>
        <w:ind w:firstLineChars="0" w:firstLine="420"/>
      </w:pPr>
      <w:r w:rsidRPr="005807A1">
        <w:rPr>
          <w:noProof/>
        </w:rPr>
        <w:lastRenderedPageBreak/>
        <w:drawing>
          <wp:inline distT="0" distB="0" distL="0" distR="0" wp14:anchorId="7888A8E6" wp14:editId="21127370">
            <wp:extent cx="4451350" cy="44005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1350" cy="440055"/>
                    </a:xfrm>
                    <a:prstGeom prst="rect">
                      <a:avLst/>
                    </a:prstGeom>
                    <a:noFill/>
                    <a:ln>
                      <a:noFill/>
                    </a:ln>
                  </pic:spPr>
                </pic:pic>
              </a:graphicData>
            </a:graphic>
          </wp:inline>
        </w:drawing>
      </w:r>
    </w:p>
    <w:p w14:paraId="7507005A" w14:textId="4DB5A1D3" w:rsidR="005807A1" w:rsidRDefault="005807A1" w:rsidP="005807A1">
      <w:pPr>
        <w:ind w:firstLineChars="0" w:firstLine="420"/>
      </w:pPr>
      <w:r>
        <w:rPr>
          <w:rFonts w:hint="eastAsia"/>
        </w:rPr>
        <w:t>中国制土壤质地</w:t>
      </w:r>
    </w:p>
    <w:p w14:paraId="28A581EB" w14:textId="77777777" w:rsidR="005807A1" w:rsidRDefault="005807A1" w:rsidP="005807A1">
      <w:pPr>
        <w:ind w:firstLineChars="0" w:firstLine="0"/>
        <w:jc w:val="center"/>
      </w:pPr>
      <w:r>
        <w:rPr>
          <w:noProof/>
        </w:rPr>
        <w:drawing>
          <wp:inline distT="0" distB="0" distL="0" distR="0" wp14:anchorId="010EF52B" wp14:editId="35E0275F">
            <wp:extent cx="2870927" cy="3140015"/>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5939" cy="3145497"/>
                    </a:xfrm>
                    <a:prstGeom prst="rect">
                      <a:avLst/>
                    </a:prstGeom>
                    <a:noFill/>
                    <a:ln>
                      <a:noFill/>
                    </a:ln>
                  </pic:spPr>
                </pic:pic>
              </a:graphicData>
            </a:graphic>
          </wp:inline>
        </w:drawing>
      </w:r>
    </w:p>
    <w:p w14:paraId="7075ECB5" w14:textId="77777777" w:rsidR="005807A1" w:rsidRPr="00514783" w:rsidRDefault="005807A1" w:rsidP="005807A1">
      <w:pPr>
        <w:ind w:firstLine="480"/>
      </w:pPr>
      <w:r>
        <w:rPr>
          <w:rFonts w:hint="eastAsia"/>
        </w:rPr>
        <w:t>美国制三角：</w:t>
      </w:r>
    </w:p>
    <w:p w14:paraId="7706E1DF" w14:textId="77777777" w:rsidR="005807A1" w:rsidRPr="00514783" w:rsidRDefault="005807A1" w:rsidP="005807A1">
      <w:pPr>
        <w:ind w:firstLineChars="0" w:firstLine="0"/>
        <w:jc w:val="center"/>
        <w:rPr>
          <w:vanish/>
        </w:rPr>
      </w:pPr>
      <w:r>
        <w:rPr>
          <w:noProof/>
        </w:rPr>
        <w:lastRenderedPageBreak/>
        <w:drawing>
          <wp:inline distT="0" distB="0" distL="0" distR="0" wp14:anchorId="73533C8E" wp14:editId="5B46FF1B">
            <wp:extent cx="4210050" cy="5362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5362575"/>
                    </a:xfrm>
                    <a:prstGeom prst="rect">
                      <a:avLst/>
                    </a:prstGeom>
                    <a:noFill/>
                    <a:ln>
                      <a:noFill/>
                    </a:ln>
                  </pic:spPr>
                </pic:pic>
              </a:graphicData>
            </a:graphic>
          </wp:inline>
        </w:drawing>
      </w:r>
    </w:p>
    <w:p w14:paraId="5E142D9B" w14:textId="010FAF8D" w:rsidR="005807A1" w:rsidRDefault="005807A1" w:rsidP="005807A1">
      <w:pPr>
        <w:ind w:firstLineChars="0" w:firstLine="0"/>
        <w:rPr>
          <w:rStyle w:val="afb"/>
        </w:rPr>
      </w:pPr>
      <w:r>
        <w:t>C</w:t>
      </w:r>
      <w:r>
        <w:rPr>
          <w:rFonts w:hint="eastAsia"/>
        </w:rPr>
        <w:t>ite</w:t>
      </w:r>
      <w:r>
        <w:t>:</w:t>
      </w:r>
      <w:r w:rsidRPr="00520089">
        <w:t xml:space="preserve"> </w:t>
      </w:r>
      <w:proofErr w:type="spellStart"/>
      <w:r w:rsidRPr="00520089">
        <w:rPr>
          <w:rFonts w:hint="eastAsia"/>
        </w:rPr>
        <w:t>NNU_Group</w:t>
      </w:r>
      <w:proofErr w:type="spellEnd"/>
      <w:r w:rsidRPr="00520089">
        <w:rPr>
          <w:rFonts w:hint="eastAsia"/>
        </w:rPr>
        <w:t xml:space="preserve"> (2011). </w:t>
      </w:r>
      <w:r w:rsidRPr="00520089">
        <w:rPr>
          <w:rFonts w:hint="eastAsia"/>
        </w:rPr>
        <w:t>美国土壤分类级别</w:t>
      </w:r>
      <w:r w:rsidRPr="00520089">
        <w:rPr>
          <w:rFonts w:hint="eastAsia"/>
        </w:rPr>
        <w:t xml:space="preserve">, Concept &amp; Semantic, </w:t>
      </w:r>
      <w:proofErr w:type="spellStart"/>
      <w:r w:rsidRPr="00520089">
        <w:rPr>
          <w:rFonts w:hint="eastAsia"/>
        </w:rPr>
        <w:t>OpenGMS</w:t>
      </w:r>
      <w:proofErr w:type="spellEnd"/>
      <w:r w:rsidRPr="00520089">
        <w:rPr>
          <w:rFonts w:hint="eastAsia"/>
        </w:rPr>
        <w:t xml:space="preserve">, </w:t>
      </w:r>
      <w:hyperlink r:id="rId12" w:history="1">
        <w:r w:rsidRPr="00340673">
          <w:rPr>
            <w:rStyle w:val="afb"/>
            <w:rFonts w:hint="eastAsia"/>
          </w:rPr>
          <w:t>https://geomodeling.njnu.edu.cn/repository/concept/73ad0abc-753c-4e2a-aba6-80135cf0367d</w:t>
        </w:r>
      </w:hyperlink>
    </w:p>
    <w:p w14:paraId="51CE5D95" w14:textId="61EC788B" w:rsidR="00D36472" w:rsidRDefault="00D36472" w:rsidP="00D36472">
      <w:pPr>
        <w:ind w:firstLineChars="0" w:firstLine="420"/>
      </w:pPr>
      <w:r>
        <w:rPr>
          <w:rFonts w:hint="eastAsia"/>
        </w:rPr>
        <w:t>质地数据来源</w:t>
      </w:r>
      <w:r w:rsidR="00A575EF">
        <w:rPr>
          <w:rFonts w:hint="eastAsia"/>
        </w:rPr>
        <w:t>：</w:t>
      </w:r>
      <w:r>
        <w:rPr>
          <w:rFonts w:hint="eastAsia"/>
        </w:rPr>
        <w:t>全球土壤数据库</w:t>
      </w:r>
    </w:p>
    <w:p w14:paraId="65FFB06A" w14:textId="5F9697CC" w:rsidR="00D36472" w:rsidRDefault="00D36472" w:rsidP="00D36472">
      <w:pPr>
        <w:pStyle w:val="2"/>
      </w:pPr>
      <w:r>
        <w:rPr>
          <w:rFonts w:hint="eastAsia"/>
        </w:rPr>
        <w:t>转换代码</w:t>
      </w:r>
    </w:p>
    <w:p w14:paraId="2F4A4719" w14:textId="77777777" w:rsidR="00D36472" w:rsidRPr="00D36472" w:rsidRDefault="00D36472" w:rsidP="00D36472">
      <w:pPr>
        <w:ind w:firstLine="480"/>
      </w:pPr>
    </w:p>
    <w:p w14:paraId="0C117D9E" w14:textId="205ED16C" w:rsidR="00252287" w:rsidRDefault="009B2AAA" w:rsidP="009B2AAA">
      <w:pPr>
        <w:pStyle w:val="1"/>
      </w:pPr>
      <w:r>
        <w:rPr>
          <w:rFonts w:hint="eastAsia"/>
        </w:rPr>
        <w:t>作物数据</w:t>
      </w:r>
    </w:p>
    <w:p w14:paraId="7470A315" w14:textId="74875170" w:rsidR="009D21B8" w:rsidRDefault="00395514" w:rsidP="009D21B8">
      <w:pPr>
        <w:ind w:firstLine="480"/>
      </w:pPr>
      <w:r>
        <w:rPr>
          <w:rFonts w:hint="eastAsia"/>
        </w:rPr>
        <w:t>天门市种植制度：</w:t>
      </w:r>
      <w:r w:rsidRPr="00395514">
        <w:rPr>
          <w:rFonts w:hint="eastAsia"/>
        </w:rPr>
        <w:t>油菜</w:t>
      </w:r>
      <w:r w:rsidRPr="00395514">
        <w:rPr>
          <w:rFonts w:hint="eastAsia"/>
        </w:rPr>
        <w:t>-</w:t>
      </w:r>
      <w:r w:rsidRPr="00395514">
        <w:rPr>
          <w:rFonts w:hint="eastAsia"/>
        </w:rPr>
        <w:t>早稻</w:t>
      </w:r>
      <w:r w:rsidRPr="00395514">
        <w:rPr>
          <w:rFonts w:hint="eastAsia"/>
        </w:rPr>
        <w:t>-</w:t>
      </w:r>
      <w:r w:rsidRPr="00395514">
        <w:rPr>
          <w:rFonts w:hint="eastAsia"/>
        </w:rPr>
        <w:t>晚稻、小麦</w:t>
      </w:r>
      <w:r w:rsidRPr="00395514">
        <w:rPr>
          <w:rFonts w:hint="eastAsia"/>
        </w:rPr>
        <w:t>-</w:t>
      </w:r>
      <w:r w:rsidRPr="00395514">
        <w:rPr>
          <w:rFonts w:hint="eastAsia"/>
        </w:rPr>
        <w:t>水稻</w:t>
      </w:r>
      <w:r>
        <w:rPr>
          <w:rFonts w:hint="eastAsia"/>
        </w:rPr>
        <w:t>（</w:t>
      </w:r>
      <w:r w:rsidRPr="00395514">
        <w:rPr>
          <w:rFonts w:hint="eastAsia"/>
        </w:rPr>
        <w:t>农用</w:t>
      </w:r>
      <w:proofErr w:type="gramStart"/>
      <w:r w:rsidRPr="00395514">
        <w:rPr>
          <w:rFonts w:hint="eastAsia"/>
        </w:rPr>
        <w:t>地质量</w:t>
      </w:r>
      <w:proofErr w:type="gramEnd"/>
      <w:r w:rsidRPr="00395514">
        <w:rPr>
          <w:rFonts w:hint="eastAsia"/>
        </w:rPr>
        <w:t>分等规程</w:t>
      </w:r>
      <w:r w:rsidRPr="00395514">
        <w:t>GB/T28407-2012</w:t>
      </w:r>
      <w:r>
        <w:rPr>
          <w:rFonts w:hint="eastAsia"/>
        </w:rPr>
        <w:t>）</w:t>
      </w:r>
    </w:p>
    <w:p w14:paraId="064C1C1E" w14:textId="49059949" w:rsidR="00DC0BF9" w:rsidRDefault="00DC0BF9" w:rsidP="009D21B8">
      <w:pPr>
        <w:ind w:firstLine="480"/>
        <w:rPr>
          <w:rFonts w:hint="eastAsia"/>
        </w:rPr>
      </w:pPr>
      <w:r>
        <w:rPr>
          <w:noProof/>
        </w:rPr>
        <w:lastRenderedPageBreak/>
        <w:drawing>
          <wp:inline distT="0" distB="0" distL="0" distR="0" wp14:anchorId="76D657DD" wp14:editId="17F5AB07">
            <wp:extent cx="3704762" cy="29428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762" cy="2942857"/>
                    </a:xfrm>
                    <a:prstGeom prst="rect">
                      <a:avLst/>
                    </a:prstGeom>
                  </pic:spPr>
                </pic:pic>
              </a:graphicData>
            </a:graphic>
          </wp:inline>
        </w:drawing>
      </w:r>
    </w:p>
    <w:p w14:paraId="3C861AFE" w14:textId="4648DDC5" w:rsidR="009D21B8" w:rsidRPr="00395514" w:rsidRDefault="009D21B8" w:rsidP="009D21B8">
      <w:pPr>
        <w:ind w:firstLineChars="0" w:firstLine="0"/>
        <w:jc w:val="center"/>
      </w:pPr>
      <w:r w:rsidRPr="009D21B8">
        <w:rPr>
          <w:noProof/>
        </w:rPr>
        <w:drawing>
          <wp:inline distT="0" distB="0" distL="0" distR="0" wp14:anchorId="0E7B5DE1" wp14:editId="794FD219">
            <wp:extent cx="5507990" cy="27412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7990" cy="2741295"/>
                    </a:xfrm>
                    <a:prstGeom prst="rect">
                      <a:avLst/>
                    </a:prstGeom>
                  </pic:spPr>
                </pic:pic>
              </a:graphicData>
            </a:graphic>
          </wp:inline>
        </w:drawing>
      </w:r>
    </w:p>
    <w:p w14:paraId="28646A41" w14:textId="3E97B02A" w:rsidR="009D21B8" w:rsidRDefault="009C4820" w:rsidP="009D21B8">
      <w:pPr>
        <w:pStyle w:val="2"/>
      </w:pPr>
      <w:r>
        <w:rPr>
          <w:rFonts w:hint="eastAsia"/>
        </w:rPr>
        <w:t>作物参数本地化</w:t>
      </w:r>
    </w:p>
    <w:p w14:paraId="539E5D9B" w14:textId="7EF56D06" w:rsidR="009C4820" w:rsidRDefault="00AA5530" w:rsidP="009C4820">
      <w:pPr>
        <w:ind w:leftChars="175" w:left="420" w:firstLine="480"/>
      </w:pPr>
      <w:r>
        <w:rPr>
          <w:rFonts w:hint="eastAsia"/>
        </w:rPr>
        <w:t>单季</w:t>
      </w:r>
      <w:r w:rsidR="009C4820">
        <w:rPr>
          <w:rFonts w:hint="eastAsia"/>
        </w:rPr>
        <w:t>稻</w:t>
      </w:r>
      <w:r w:rsidR="00C13EF9">
        <w:rPr>
          <w:rFonts w:hint="eastAsia"/>
        </w:rPr>
        <w:t>：</w:t>
      </w:r>
    </w:p>
    <w:p w14:paraId="4B31BCC1" w14:textId="77777777" w:rsidR="00AA5530" w:rsidRDefault="00AA5530" w:rsidP="009C4820">
      <w:pPr>
        <w:ind w:leftChars="175" w:left="420" w:firstLine="480"/>
      </w:pPr>
    </w:p>
    <w:p w14:paraId="2E3B9C4C" w14:textId="79923924" w:rsidR="00C13EF9" w:rsidRDefault="00AA5530" w:rsidP="009C4820">
      <w:pPr>
        <w:ind w:leftChars="175" w:left="420" w:firstLine="480"/>
      </w:pPr>
      <w:r>
        <w:rPr>
          <w:rFonts w:hint="eastAsia"/>
        </w:rPr>
        <w:t>双季稻</w:t>
      </w:r>
      <w:r w:rsidR="00C13EF9">
        <w:rPr>
          <w:rFonts w:hint="eastAsia"/>
        </w:rPr>
        <w:t>：</w:t>
      </w:r>
    </w:p>
    <w:p w14:paraId="79A704C6" w14:textId="77777777" w:rsidR="00AA5530" w:rsidRDefault="00AA5530" w:rsidP="009C4820">
      <w:pPr>
        <w:ind w:leftChars="175" w:left="420" w:firstLine="480"/>
      </w:pPr>
    </w:p>
    <w:p w14:paraId="565E26E5" w14:textId="4E2317A5" w:rsidR="00C13EF9" w:rsidRDefault="009C4820" w:rsidP="00C13EF9">
      <w:pPr>
        <w:ind w:leftChars="175" w:left="420" w:firstLine="480"/>
      </w:pPr>
      <w:r>
        <w:rPr>
          <w:rFonts w:hint="eastAsia"/>
        </w:rPr>
        <w:t>小麦</w:t>
      </w:r>
      <w:r w:rsidR="00C13EF9">
        <w:rPr>
          <w:rFonts w:hint="eastAsia"/>
        </w:rPr>
        <w:t>：</w:t>
      </w:r>
    </w:p>
    <w:p w14:paraId="334F057C" w14:textId="77777777" w:rsidR="00AA5530" w:rsidRDefault="00AA5530" w:rsidP="00C13EF9">
      <w:pPr>
        <w:ind w:leftChars="175" w:left="420" w:firstLine="480"/>
      </w:pPr>
    </w:p>
    <w:p w14:paraId="32A6A744" w14:textId="176F12F3" w:rsidR="00A575EF" w:rsidRDefault="00A575EF" w:rsidP="009C4820">
      <w:pPr>
        <w:ind w:leftChars="175" w:left="420" w:firstLine="480"/>
      </w:pPr>
      <w:r>
        <w:rPr>
          <w:rFonts w:hint="eastAsia"/>
        </w:rPr>
        <w:t>油菜</w:t>
      </w:r>
      <w:r w:rsidR="00C13EF9">
        <w:rPr>
          <w:rFonts w:hint="eastAsia"/>
        </w:rPr>
        <w:t>：</w:t>
      </w:r>
    </w:p>
    <w:p w14:paraId="1B36A0DD" w14:textId="77777777" w:rsidR="00AA5530" w:rsidRDefault="00AA5530" w:rsidP="009C4820">
      <w:pPr>
        <w:ind w:leftChars="175" w:left="420" w:firstLine="480"/>
      </w:pPr>
    </w:p>
    <w:p w14:paraId="4085973C" w14:textId="1F06FFAB" w:rsidR="009B2AAA" w:rsidRDefault="00D36472" w:rsidP="009B2AAA">
      <w:pPr>
        <w:pStyle w:val="2"/>
      </w:pPr>
      <w:r>
        <w:rPr>
          <w:rFonts w:hint="eastAsia"/>
        </w:rPr>
        <w:t>作物</w:t>
      </w:r>
      <w:r w:rsidR="00BF7A6F">
        <w:rPr>
          <w:rFonts w:hint="eastAsia"/>
        </w:rPr>
        <w:t>物候</w:t>
      </w:r>
      <w:r w:rsidR="009D21B8">
        <w:rPr>
          <w:rFonts w:hint="eastAsia"/>
        </w:rPr>
        <w:t>信息</w:t>
      </w:r>
    </w:p>
    <w:p w14:paraId="465496EC" w14:textId="7C0386BA" w:rsidR="00301A21" w:rsidRDefault="00301A21" w:rsidP="00301A21">
      <w:pPr>
        <w:pStyle w:val="3"/>
      </w:pPr>
      <w:r>
        <w:rPr>
          <w:rFonts w:hint="eastAsia"/>
        </w:rPr>
        <w:t>数据准备</w:t>
      </w:r>
    </w:p>
    <w:p w14:paraId="53300B76" w14:textId="383529D7" w:rsidR="00B66F69" w:rsidRDefault="009D21B8" w:rsidP="009D21B8">
      <w:pPr>
        <w:pStyle w:val="4"/>
      </w:pPr>
      <w:r>
        <w:rPr>
          <w:rFonts w:hint="eastAsia"/>
        </w:rPr>
        <w:t>采样点数据</w:t>
      </w:r>
    </w:p>
    <w:p w14:paraId="2D85544D" w14:textId="471816AC" w:rsidR="009D21B8" w:rsidRDefault="009D21B8" w:rsidP="009D21B8">
      <w:pPr>
        <w:ind w:firstLine="480"/>
      </w:pPr>
      <w:r>
        <w:rPr>
          <w:rFonts w:hint="eastAsia"/>
        </w:rPr>
        <w:t>经纬度、</w:t>
      </w:r>
    </w:p>
    <w:p w14:paraId="20536689" w14:textId="64263875" w:rsidR="009D21B8" w:rsidRDefault="009D21B8" w:rsidP="002A29D4">
      <w:pPr>
        <w:pStyle w:val="4"/>
      </w:pPr>
      <w:r>
        <w:rPr>
          <w:rFonts w:hint="eastAsia"/>
        </w:rPr>
        <w:t>种植区域</w:t>
      </w:r>
    </w:p>
    <w:p w14:paraId="2950C270" w14:textId="65534F9B" w:rsidR="002A29D4" w:rsidRPr="002A29D4" w:rsidRDefault="002A29D4" w:rsidP="002A29D4">
      <w:pPr>
        <w:ind w:firstLine="480"/>
        <w:rPr>
          <w:rFonts w:hint="eastAsia"/>
        </w:rPr>
      </w:pPr>
      <w:r>
        <w:rPr>
          <w:rFonts w:hint="eastAsia"/>
        </w:rPr>
        <w:t>耕地地块信息</w:t>
      </w:r>
    </w:p>
    <w:p w14:paraId="1C94A300" w14:textId="03921083" w:rsidR="00301A21" w:rsidRDefault="00301A21" w:rsidP="00B66F69">
      <w:pPr>
        <w:pStyle w:val="4"/>
      </w:pPr>
      <w:r>
        <w:rPr>
          <w:rFonts w:hint="eastAsia"/>
        </w:rPr>
        <w:t>定义相关参数</w:t>
      </w:r>
    </w:p>
    <w:p w14:paraId="4D237015" w14:textId="0DD4B6A6" w:rsidR="00AE759B" w:rsidRDefault="00AE759B" w:rsidP="00AE759B">
      <w:pPr>
        <w:ind w:firstLineChars="0" w:firstLine="0"/>
        <w:jc w:val="center"/>
      </w:pPr>
      <w:r>
        <w:rPr>
          <w:noProof/>
        </w:rPr>
        <w:drawing>
          <wp:inline distT="0" distB="0" distL="0" distR="0" wp14:anchorId="09BD8956" wp14:editId="099F0F6D">
            <wp:extent cx="4723074" cy="449764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9596" cy="4503858"/>
                    </a:xfrm>
                    <a:prstGeom prst="rect">
                      <a:avLst/>
                    </a:prstGeom>
                  </pic:spPr>
                </pic:pic>
              </a:graphicData>
            </a:graphic>
          </wp:inline>
        </w:drawing>
      </w:r>
    </w:p>
    <w:p w14:paraId="461424CD" w14:textId="7F0DC334" w:rsidR="001A5E6A" w:rsidRDefault="001A5E6A" w:rsidP="00AE759B">
      <w:pPr>
        <w:ind w:firstLineChars="0" w:firstLine="0"/>
        <w:jc w:val="center"/>
        <w:rPr>
          <w:rFonts w:hint="eastAsia"/>
        </w:rPr>
      </w:pPr>
      <w:r>
        <w:rPr>
          <w:noProof/>
        </w:rPr>
        <w:lastRenderedPageBreak/>
        <w:drawing>
          <wp:inline distT="0" distB="0" distL="0" distR="0" wp14:anchorId="4E068CAA" wp14:editId="6C4F2973">
            <wp:extent cx="3533333" cy="14380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333" cy="1438095"/>
                    </a:xfrm>
                    <a:prstGeom prst="rect">
                      <a:avLst/>
                    </a:prstGeom>
                  </pic:spPr>
                </pic:pic>
              </a:graphicData>
            </a:graphic>
          </wp:inline>
        </w:drawing>
      </w:r>
    </w:p>
    <w:p w14:paraId="149EF640" w14:textId="7093B02E" w:rsidR="00E91DE1" w:rsidRDefault="00E91DE1" w:rsidP="00FD5872">
      <w:pPr>
        <w:ind w:firstLine="480"/>
      </w:pPr>
      <w:r w:rsidRPr="00E91DE1">
        <w:t>EVI</w:t>
      </w:r>
      <w:r>
        <w:rPr>
          <w:rFonts w:hint="eastAsia"/>
        </w:rPr>
        <w:t>：</w:t>
      </w:r>
      <w:r w:rsidR="00FD5872">
        <w:rPr>
          <w:rFonts w:hint="eastAsia"/>
        </w:rPr>
        <w:t>增强植被指数（</w:t>
      </w:r>
      <w:r w:rsidR="00FD5872">
        <w:rPr>
          <w:rFonts w:hint="eastAsia"/>
        </w:rPr>
        <w:t>EVI</w:t>
      </w:r>
      <w:r w:rsidR="00FD5872">
        <w:rPr>
          <w:rFonts w:hint="eastAsia"/>
        </w:rPr>
        <w:t>）是反映植被生理参数的重要指标，通过对蓝光波段、红光波段及近红外波段进行运算组合，从而减小大气气溶胶散射对植被特征的影响。</w:t>
      </w:r>
      <w:r w:rsidR="00FD5872">
        <w:rPr>
          <w:rFonts w:hint="eastAsia"/>
        </w:rPr>
        <w:t xml:space="preserve">EVI </w:t>
      </w:r>
      <w:r w:rsidR="00FD5872">
        <w:rPr>
          <w:rFonts w:hint="eastAsia"/>
        </w:rPr>
        <w:t>选用波段范围较窄的红光和近红外波段，能够最大程度减少植被冠层结构和土壤对作物反射光线的干扰，提高其在植被密集区的敏感性，同时可以更有效的描述植被生长状况。</w:t>
      </w:r>
    </w:p>
    <w:p w14:paraId="34DCE9C6" w14:textId="61C03A97" w:rsidR="00E91DE1" w:rsidRDefault="00E91DE1" w:rsidP="00AE759B">
      <w:pPr>
        <w:ind w:firstLineChars="0" w:firstLine="0"/>
      </w:pPr>
      <w:r>
        <w:rPr>
          <w:noProof/>
        </w:rPr>
        <w:drawing>
          <wp:inline distT="0" distB="0" distL="0" distR="0" wp14:anchorId="2038E1F4" wp14:editId="414110B4">
            <wp:extent cx="2476190" cy="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190" cy="542857"/>
                    </a:xfrm>
                    <a:prstGeom prst="rect">
                      <a:avLst/>
                    </a:prstGeom>
                  </pic:spPr>
                </pic:pic>
              </a:graphicData>
            </a:graphic>
          </wp:inline>
        </w:drawing>
      </w:r>
    </w:p>
    <w:p w14:paraId="26948F78" w14:textId="10331276" w:rsidR="00AE759B" w:rsidRDefault="00AE759B" w:rsidP="00AE759B">
      <w:pPr>
        <w:ind w:firstLineChars="0" w:firstLine="420"/>
        <w:rPr>
          <w:rFonts w:hint="eastAsia"/>
        </w:rPr>
      </w:pPr>
      <w:r>
        <w:rPr>
          <w:rFonts w:hint="eastAsia"/>
        </w:rPr>
        <w:t>式（</w:t>
      </w:r>
      <w:r>
        <w:rPr>
          <w:rFonts w:hint="eastAsia"/>
        </w:rPr>
        <w:t>3-1</w:t>
      </w:r>
      <w:r>
        <w:rPr>
          <w:rFonts w:hint="eastAsia"/>
        </w:rPr>
        <w:t>）中，ρ</w:t>
      </w:r>
      <w:r>
        <w:rPr>
          <w:rFonts w:hint="eastAsia"/>
        </w:rPr>
        <w:t>B</w:t>
      </w:r>
      <w:r>
        <w:rPr>
          <w:rFonts w:hint="eastAsia"/>
        </w:rPr>
        <w:t>、ρ</w:t>
      </w:r>
      <w:r>
        <w:rPr>
          <w:rFonts w:hint="eastAsia"/>
        </w:rPr>
        <w:t>R</w:t>
      </w:r>
      <w:r>
        <w:rPr>
          <w:rFonts w:hint="eastAsia"/>
        </w:rPr>
        <w:t>、ρ</w:t>
      </w:r>
      <w:r>
        <w:rPr>
          <w:rFonts w:hint="eastAsia"/>
        </w:rPr>
        <w:t xml:space="preserve">NIR </w:t>
      </w:r>
      <w:r>
        <w:rPr>
          <w:rFonts w:hint="eastAsia"/>
        </w:rPr>
        <w:t>分别对应</w:t>
      </w:r>
      <w:r>
        <w:rPr>
          <w:rFonts w:hint="eastAsia"/>
        </w:rPr>
        <w:t>B2</w:t>
      </w:r>
      <w:r>
        <w:rPr>
          <w:rFonts w:hint="eastAsia"/>
        </w:rPr>
        <w:t>蓝光波段、</w:t>
      </w:r>
      <w:r>
        <w:rPr>
          <w:rFonts w:hint="eastAsia"/>
        </w:rPr>
        <w:t>B4</w:t>
      </w:r>
      <w:r>
        <w:rPr>
          <w:rFonts w:hint="eastAsia"/>
        </w:rPr>
        <w:t>红光波段和</w:t>
      </w:r>
      <w:r>
        <w:rPr>
          <w:rFonts w:hint="eastAsia"/>
        </w:rPr>
        <w:t>B8</w:t>
      </w:r>
      <w:r>
        <w:rPr>
          <w:rFonts w:hint="eastAsia"/>
        </w:rPr>
        <w:t>近红外波段的反射率值。</w:t>
      </w:r>
      <w:r>
        <w:rPr>
          <w:rFonts w:hint="eastAsia"/>
        </w:rPr>
        <w:t>EVI</w:t>
      </w:r>
      <w:r>
        <w:rPr>
          <w:rFonts w:hint="eastAsia"/>
        </w:rPr>
        <w:t>指数值范围是</w:t>
      </w:r>
      <w:r>
        <w:rPr>
          <w:rFonts w:hint="eastAsia"/>
        </w:rPr>
        <w:t>-1</w:t>
      </w:r>
      <w:r>
        <w:rPr>
          <w:rFonts w:hint="eastAsia"/>
        </w:rPr>
        <w:t>到</w:t>
      </w:r>
      <w:r>
        <w:rPr>
          <w:rFonts w:hint="eastAsia"/>
        </w:rPr>
        <w:t>1</w:t>
      </w:r>
      <w:r>
        <w:rPr>
          <w:rFonts w:hint="eastAsia"/>
        </w:rPr>
        <w:t>，其中绿色植被的取值范围通常在</w:t>
      </w:r>
      <w:r>
        <w:rPr>
          <w:rFonts w:hint="eastAsia"/>
        </w:rPr>
        <w:t>0.2</w:t>
      </w:r>
      <w:r>
        <w:rPr>
          <w:rFonts w:hint="eastAsia"/>
        </w:rPr>
        <w:t>到</w:t>
      </w:r>
      <w:r>
        <w:rPr>
          <w:rFonts w:hint="eastAsia"/>
        </w:rPr>
        <w:t>0.8</w:t>
      </w:r>
      <w:r>
        <w:rPr>
          <w:rFonts w:hint="eastAsia"/>
        </w:rPr>
        <w:t>之间。</w:t>
      </w:r>
    </w:p>
    <w:p w14:paraId="60553BDB" w14:textId="5B5AF581" w:rsidR="00AE759B" w:rsidRDefault="002A29D4" w:rsidP="00AE759B">
      <w:pPr>
        <w:ind w:firstLine="480"/>
      </w:pPr>
      <w:r>
        <w:rPr>
          <w:rFonts w:hint="eastAsia"/>
        </w:rPr>
        <w:t>NDVI</w:t>
      </w:r>
      <w:r w:rsidR="00FD5872">
        <w:rPr>
          <w:rFonts w:hint="eastAsia"/>
        </w:rPr>
        <w:t>：</w:t>
      </w:r>
      <w:r w:rsidR="00FD5872">
        <w:rPr>
          <w:rFonts w:hint="eastAsia"/>
        </w:rPr>
        <w:t>归一化植被指数（</w:t>
      </w:r>
      <w:r w:rsidR="00FD5872">
        <w:rPr>
          <w:rFonts w:hint="eastAsia"/>
        </w:rPr>
        <w:t>NDVI</w:t>
      </w:r>
      <w:r w:rsidR="00FD5872">
        <w:rPr>
          <w:rFonts w:hint="eastAsia"/>
        </w:rPr>
        <w:t>）是近红外波段和红光波段的非线性组合</w:t>
      </w:r>
      <w:r w:rsidR="00FD5872">
        <w:rPr>
          <w:rFonts w:hint="eastAsia"/>
        </w:rPr>
        <w:t>[87]</w:t>
      </w:r>
      <w:r w:rsidR="00FD5872">
        <w:rPr>
          <w:rFonts w:hint="eastAsia"/>
        </w:rPr>
        <w:t>。</w:t>
      </w:r>
      <w:r w:rsidR="00FD5872">
        <w:rPr>
          <w:rFonts w:hint="eastAsia"/>
        </w:rPr>
        <w:t xml:space="preserve">NDVI </w:t>
      </w:r>
      <w:r w:rsidR="00FD5872">
        <w:rPr>
          <w:rFonts w:hint="eastAsia"/>
        </w:rPr>
        <w:t>通过增强低值区域，可以将农作物与水体、居民地等地物明显区分，但同时抑制了高值区域，因此在植被密集区的灵敏性不如其它植被指数。</w:t>
      </w:r>
      <w:r w:rsidR="00FD5872">
        <w:rPr>
          <w:rFonts w:hint="eastAsia"/>
        </w:rPr>
        <w:t>NDVI</w:t>
      </w:r>
      <w:r w:rsidR="00FD5872">
        <w:rPr>
          <w:rFonts w:hint="eastAsia"/>
        </w:rPr>
        <w:t>能够部分消除云雾和地形对地物反射特征的影响，是目前应用最广泛的植被指</w:t>
      </w:r>
      <w:r w:rsidR="00AE759B">
        <w:rPr>
          <w:rFonts w:hint="eastAsia"/>
        </w:rPr>
        <w:t>数。</w:t>
      </w:r>
    </w:p>
    <w:p w14:paraId="4B893446" w14:textId="5F4E2609" w:rsidR="00AE759B" w:rsidRDefault="00AE759B" w:rsidP="00AE759B">
      <w:pPr>
        <w:ind w:firstLineChars="0" w:firstLine="0"/>
        <w:rPr>
          <w:rFonts w:hint="eastAsia"/>
        </w:rPr>
      </w:pPr>
      <w:r>
        <w:rPr>
          <w:noProof/>
        </w:rPr>
        <w:drawing>
          <wp:inline distT="0" distB="0" distL="0" distR="0" wp14:anchorId="54160C7F" wp14:editId="5E4DA39E">
            <wp:extent cx="2146852" cy="86358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4878" cy="866812"/>
                    </a:xfrm>
                    <a:prstGeom prst="rect">
                      <a:avLst/>
                    </a:prstGeom>
                  </pic:spPr>
                </pic:pic>
              </a:graphicData>
            </a:graphic>
          </wp:inline>
        </w:drawing>
      </w:r>
    </w:p>
    <w:p w14:paraId="306C1E43" w14:textId="289B402C" w:rsidR="00AE759B" w:rsidRDefault="00AE759B" w:rsidP="00AE759B">
      <w:pPr>
        <w:ind w:firstLineChars="0" w:firstLine="420"/>
      </w:pPr>
      <w:r>
        <w:rPr>
          <w:rFonts w:hint="eastAsia"/>
        </w:rPr>
        <w:t>其中ρ</w:t>
      </w:r>
      <w:r>
        <w:rPr>
          <w:rFonts w:hint="eastAsia"/>
        </w:rPr>
        <w:t>R</w:t>
      </w:r>
      <w:r>
        <w:rPr>
          <w:rFonts w:hint="eastAsia"/>
        </w:rPr>
        <w:t>、ρ</w:t>
      </w:r>
      <w:r>
        <w:rPr>
          <w:rFonts w:hint="eastAsia"/>
        </w:rPr>
        <w:t xml:space="preserve">NIR </w:t>
      </w:r>
      <w:r>
        <w:rPr>
          <w:rFonts w:hint="eastAsia"/>
        </w:rPr>
        <w:t>分别对应</w:t>
      </w:r>
      <w:r>
        <w:rPr>
          <w:rFonts w:hint="eastAsia"/>
        </w:rPr>
        <w:t xml:space="preserve">B4 </w:t>
      </w:r>
      <w:r>
        <w:rPr>
          <w:rFonts w:hint="eastAsia"/>
        </w:rPr>
        <w:t>红光波段和</w:t>
      </w:r>
      <w:r>
        <w:rPr>
          <w:rFonts w:hint="eastAsia"/>
        </w:rPr>
        <w:t xml:space="preserve">B8 </w:t>
      </w:r>
      <w:r>
        <w:rPr>
          <w:rFonts w:hint="eastAsia"/>
        </w:rPr>
        <w:t>近红外波段的反射率值。</w:t>
      </w:r>
      <w:r>
        <w:rPr>
          <w:rFonts w:hint="eastAsia"/>
        </w:rPr>
        <w:t>NDVI</w:t>
      </w:r>
      <w:r>
        <w:rPr>
          <w:rFonts w:hint="eastAsia"/>
        </w:rPr>
        <w:t>取值范围是</w:t>
      </w:r>
      <w:r>
        <w:rPr>
          <w:rFonts w:hint="eastAsia"/>
        </w:rPr>
        <w:t>-1</w:t>
      </w:r>
      <w:r>
        <w:rPr>
          <w:rFonts w:hint="eastAsia"/>
        </w:rPr>
        <w:t>到</w:t>
      </w:r>
      <w:r>
        <w:rPr>
          <w:rFonts w:hint="eastAsia"/>
        </w:rPr>
        <w:t>1</w:t>
      </w:r>
      <w:r>
        <w:rPr>
          <w:rFonts w:hint="eastAsia"/>
        </w:rPr>
        <w:t>，处于生长期的农作物指数值通常在</w:t>
      </w:r>
      <w:r>
        <w:rPr>
          <w:rFonts w:hint="eastAsia"/>
        </w:rPr>
        <w:t xml:space="preserve">0.2-0.8 </w:t>
      </w:r>
      <w:r>
        <w:rPr>
          <w:rFonts w:hint="eastAsia"/>
        </w:rPr>
        <w:t>之间。</w:t>
      </w:r>
    </w:p>
    <w:p w14:paraId="210F87FD" w14:textId="48DF5433" w:rsidR="00167F47" w:rsidRDefault="00167F47" w:rsidP="00167F47">
      <w:pPr>
        <w:ind w:firstLineChars="0" w:firstLine="420"/>
      </w:pPr>
      <w:r>
        <w:rPr>
          <w:rFonts w:hint="eastAsia"/>
        </w:rPr>
        <w:t>WRI</w:t>
      </w:r>
      <w:r>
        <w:rPr>
          <w:rFonts w:hint="eastAsia"/>
        </w:rPr>
        <w:t>：</w:t>
      </w:r>
      <w:r w:rsidRPr="00167F47">
        <w:rPr>
          <w:rFonts w:hint="eastAsia"/>
        </w:rPr>
        <w:t>能够捕捉到油菜在开花前后的特征变化，且适用于多种作物的区分</w:t>
      </w:r>
      <w:r>
        <w:rPr>
          <w:rFonts w:hint="eastAsia"/>
        </w:rPr>
        <w:t>。（</w:t>
      </w:r>
      <w:r>
        <w:t>Zhang H, Liu W, Zhang L. Seamless and automated rapeseed mapping for large cloudy</w:t>
      </w:r>
      <w:r>
        <w:rPr>
          <w:rFonts w:hint="eastAsia"/>
        </w:rPr>
        <w:t xml:space="preserve"> </w:t>
      </w:r>
      <w:r>
        <w:lastRenderedPageBreak/>
        <w:t>regions using time-series optical satellite imagery [J]. ISPRS Journal of Photogrammetry</w:t>
      </w:r>
      <w:r>
        <w:rPr>
          <w:rFonts w:hint="eastAsia"/>
        </w:rPr>
        <w:t xml:space="preserve"> </w:t>
      </w:r>
      <w:r>
        <w:t>and Remote Sensing, 2022, 184: 45-62.</w:t>
      </w:r>
      <w:r>
        <w:rPr>
          <w:rFonts w:hint="eastAsia"/>
        </w:rPr>
        <w:t>）</w:t>
      </w:r>
    </w:p>
    <w:p w14:paraId="66F9A66F" w14:textId="3AAE07E9" w:rsidR="00167F47" w:rsidRDefault="00167F47" w:rsidP="00400EA1">
      <w:pPr>
        <w:ind w:firstLineChars="0" w:firstLine="0"/>
      </w:pPr>
      <w:r>
        <w:rPr>
          <w:noProof/>
        </w:rPr>
        <w:drawing>
          <wp:inline distT="0" distB="0" distL="0" distR="0" wp14:anchorId="710FDFCF" wp14:editId="0909ED5B">
            <wp:extent cx="229523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5238" cy="323810"/>
                    </a:xfrm>
                    <a:prstGeom prst="rect">
                      <a:avLst/>
                    </a:prstGeom>
                  </pic:spPr>
                </pic:pic>
              </a:graphicData>
            </a:graphic>
          </wp:inline>
        </w:drawing>
      </w:r>
    </w:p>
    <w:p w14:paraId="3030DF30" w14:textId="77777777" w:rsidR="00C85433" w:rsidRDefault="00167F47" w:rsidP="00C85433">
      <w:pPr>
        <w:ind w:firstLineChars="0" w:firstLine="420"/>
      </w:pPr>
      <w:r>
        <w:rPr>
          <w:rFonts w:hint="eastAsia"/>
        </w:rPr>
        <w:t>NDWI</w:t>
      </w:r>
      <w:r>
        <w:rPr>
          <w:rFonts w:hint="eastAsia"/>
        </w:rPr>
        <w:t>：</w:t>
      </w:r>
      <w:r w:rsidRPr="00167F47">
        <w:rPr>
          <w:rFonts w:hint="eastAsia"/>
        </w:rPr>
        <w:t>用于监测水体，可以帮助识别灌溉情况</w:t>
      </w:r>
    </w:p>
    <w:p w14:paraId="5EB210C2" w14:textId="4D4020A3" w:rsidR="00167F47" w:rsidRDefault="00C85433" w:rsidP="00C85433">
      <w:pPr>
        <w:ind w:firstLineChars="0" w:firstLine="0"/>
        <w:rPr>
          <w:rFonts w:hint="eastAsia"/>
        </w:rPr>
      </w:pPr>
      <w:r>
        <w:rPr>
          <w:noProof/>
        </w:rPr>
        <w:drawing>
          <wp:inline distT="0" distB="0" distL="0" distR="0" wp14:anchorId="164FCD74" wp14:editId="78503C42">
            <wp:extent cx="1868557" cy="3451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3362" cy="347882"/>
                    </a:xfrm>
                    <a:prstGeom prst="rect">
                      <a:avLst/>
                    </a:prstGeom>
                  </pic:spPr>
                </pic:pic>
              </a:graphicData>
            </a:graphic>
          </wp:inline>
        </w:drawing>
      </w:r>
    </w:p>
    <w:p w14:paraId="1794F60A" w14:textId="30DD8B81" w:rsidR="00FB2F90" w:rsidRDefault="00301A21" w:rsidP="00FB2F90">
      <w:pPr>
        <w:pStyle w:val="3"/>
        <w:rPr>
          <w:rFonts w:hint="eastAsia"/>
        </w:rPr>
      </w:pPr>
      <w:r>
        <w:rPr>
          <w:rFonts w:hint="eastAsia"/>
        </w:rPr>
        <w:t>数据处理</w:t>
      </w:r>
    </w:p>
    <w:p w14:paraId="48AF8E56" w14:textId="77777777" w:rsidR="00FB2F90" w:rsidRDefault="00FB2F90" w:rsidP="00FB2F90">
      <w:pPr>
        <w:ind w:firstLineChars="0" w:firstLine="0"/>
        <w:rPr>
          <w:rFonts w:hint="eastAsia"/>
        </w:rPr>
      </w:pPr>
      <w:r>
        <w:rPr>
          <w:rFonts w:hint="eastAsia"/>
        </w:rPr>
        <w:t>//</w:t>
      </w:r>
      <w:r>
        <w:rPr>
          <w:rFonts w:hint="eastAsia"/>
        </w:rPr>
        <w:t>分类方法选择随机森林</w:t>
      </w:r>
    </w:p>
    <w:p w14:paraId="11F455A2" w14:textId="77777777" w:rsidR="00FB2F90" w:rsidRDefault="00FB2F90" w:rsidP="00FB2F90">
      <w:pPr>
        <w:ind w:firstLineChars="0" w:firstLine="0"/>
      </w:pPr>
      <w:r>
        <w:t xml:space="preserve">var rf = </w:t>
      </w:r>
      <w:proofErr w:type="spellStart"/>
      <w:proofErr w:type="gramStart"/>
      <w:r>
        <w:t>ee.Classifier.smileRandomForest</w:t>
      </w:r>
      <w:proofErr w:type="spellEnd"/>
      <w:proofErr w:type="gramEnd"/>
      <w:r>
        <w:t>({</w:t>
      </w:r>
    </w:p>
    <w:p w14:paraId="6585D9E7" w14:textId="77777777" w:rsidR="00FB2F90" w:rsidRDefault="00FB2F90" w:rsidP="00FB2F90">
      <w:pPr>
        <w:ind w:firstLineChars="0" w:firstLine="0"/>
      </w:pPr>
      <w:r>
        <w:t xml:space="preserve">  </w:t>
      </w:r>
      <w:proofErr w:type="spellStart"/>
      <w:r>
        <w:t>numberOfTrees</w:t>
      </w:r>
      <w:proofErr w:type="spellEnd"/>
      <w:r>
        <w:t xml:space="preserve">: 40,  </w:t>
      </w:r>
    </w:p>
    <w:p w14:paraId="5B0559A5" w14:textId="77777777" w:rsidR="00FB2F90" w:rsidRDefault="00FB2F90" w:rsidP="00FB2F90">
      <w:pPr>
        <w:ind w:firstLineChars="0" w:firstLine="0"/>
      </w:pPr>
      <w:r>
        <w:t xml:space="preserve">  </w:t>
      </w:r>
      <w:proofErr w:type="spellStart"/>
      <w:r>
        <w:t>bagFraction</w:t>
      </w:r>
      <w:proofErr w:type="spellEnd"/>
      <w:r>
        <w:t>: 0.8</w:t>
      </w:r>
    </w:p>
    <w:p w14:paraId="774CE9E7" w14:textId="77777777" w:rsidR="00FB2F90" w:rsidRDefault="00FB2F90" w:rsidP="00FB2F90">
      <w:pPr>
        <w:ind w:firstLineChars="0" w:firstLine="0"/>
      </w:pPr>
      <w:r>
        <w:t>}</w:t>
      </w:r>
      <w:proofErr w:type="gramStart"/>
      <w:r>
        <w:t>).train</w:t>
      </w:r>
      <w:proofErr w:type="gramEnd"/>
      <w:r>
        <w:t>({</w:t>
      </w:r>
    </w:p>
    <w:p w14:paraId="5CB63063" w14:textId="77777777" w:rsidR="00FB2F90" w:rsidRDefault="00FB2F90" w:rsidP="00FB2F90">
      <w:pPr>
        <w:ind w:firstLineChars="0" w:firstLine="0"/>
      </w:pPr>
      <w:r>
        <w:t xml:space="preserve">  features: </w:t>
      </w:r>
      <w:proofErr w:type="spellStart"/>
      <w:r>
        <w:t>train_data</w:t>
      </w:r>
      <w:proofErr w:type="spellEnd"/>
      <w:r>
        <w:t>,</w:t>
      </w:r>
    </w:p>
    <w:p w14:paraId="546B2E57" w14:textId="77777777" w:rsidR="00FB2F90" w:rsidRDefault="00FB2F90" w:rsidP="00FB2F90">
      <w:pPr>
        <w:ind w:firstLineChars="0" w:firstLine="0"/>
      </w:pPr>
      <w:r>
        <w:t xml:space="preserve">  </w:t>
      </w:r>
      <w:proofErr w:type="spellStart"/>
      <w:r>
        <w:t>classProperty</w:t>
      </w:r>
      <w:proofErr w:type="spellEnd"/>
      <w:r>
        <w:t>: 'landcover',</w:t>
      </w:r>
    </w:p>
    <w:p w14:paraId="2EDD9A6C" w14:textId="77777777" w:rsidR="00FB2F90" w:rsidRDefault="00FB2F90" w:rsidP="00FB2F90">
      <w:pPr>
        <w:ind w:firstLineChars="0" w:firstLine="0"/>
      </w:pPr>
      <w:r>
        <w:t xml:space="preserve">  // </w:t>
      </w:r>
      <w:proofErr w:type="spellStart"/>
      <w:r>
        <w:t>inputProperties</w:t>
      </w:r>
      <w:proofErr w:type="spellEnd"/>
      <w:r>
        <w:t xml:space="preserve">: </w:t>
      </w:r>
      <w:proofErr w:type="spellStart"/>
      <w:r>
        <w:t>inputbands</w:t>
      </w:r>
      <w:proofErr w:type="spellEnd"/>
    </w:p>
    <w:p w14:paraId="0679DA69" w14:textId="77777777" w:rsidR="00FB2F90" w:rsidRDefault="00FB2F90" w:rsidP="00FB2F90">
      <w:pPr>
        <w:ind w:firstLineChars="0" w:firstLine="0"/>
      </w:pPr>
      <w:r>
        <w:t>});</w:t>
      </w:r>
    </w:p>
    <w:p w14:paraId="0BBC91F7" w14:textId="77777777" w:rsidR="00FB2F90" w:rsidRDefault="00FB2F90" w:rsidP="00FB2F90">
      <w:pPr>
        <w:ind w:firstLineChars="0" w:firstLine="0"/>
        <w:rPr>
          <w:rFonts w:hint="eastAsia"/>
        </w:rPr>
      </w:pPr>
      <w:r>
        <w:rPr>
          <w:rFonts w:hint="eastAsia"/>
        </w:rPr>
        <w:t>//</w:t>
      </w:r>
      <w:r>
        <w:rPr>
          <w:rFonts w:hint="eastAsia"/>
        </w:rPr>
        <w:t>对哨兵数据进行随机森林分类</w:t>
      </w:r>
    </w:p>
    <w:p w14:paraId="5C385D76" w14:textId="77777777" w:rsidR="00FB2F90" w:rsidRDefault="00FB2F90" w:rsidP="00FB2F90">
      <w:pPr>
        <w:ind w:firstLineChars="0" w:firstLine="0"/>
      </w:pPr>
      <w:r>
        <w:t xml:space="preserve">var </w:t>
      </w:r>
      <w:proofErr w:type="spellStart"/>
      <w:r>
        <w:t>img_classfication</w:t>
      </w:r>
      <w:proofErr w:type="spellEnd"/>
      <w:r>
        <w:t xml:space="preserve"> = </w:t>
      </w:r>
      <w:proofErr w:type="spellStart"/>
      <w:r>
        <w:t>train_</w:t>
      </w:r>
      <w:proofErr w:type="gramStart"/>
      <w:r>
        <w:t>clipped.classify</w:t>
      </w:r>
      <w:proofErr w:type="spellEnd"/>
      <w:proofErr w:type="gramEnd"/>
      <w:r>
        <w:t xml:space="preserve">(rf); </w:t>
      </w:r>
    </w:p>
    <w:p w14:paraId="79666290" w14:textId="77777777" w:rsidR="00FB2F90" w:rsidRDefault="00FB2F90" w:rsidP="00FB2F90">
      <w:pPr>
        <w:ind w:firstLineChars="0" w:firstLine="0"/>
        <w:rPr>
          <w:rFonts w:hint="eastAsia"/>
        </w:rPr>
      </w:pPr>
      <w:r>
        <w:rPr>
          <w:rFonts w:hint="eastAsia"/>
        </w:rPr>
        <w:t>//</w:t>
      </w:r>
      <w:r>
        <w:rPr>
          <w:rFonts w:hint="eastAsia"/>
        </w:rPr>
        <w:t>运用测试样本分类，确定要进行函数运算的数据集以及函数</w:t>
      </w:r>
    </w:p>
    <w:p w14:paraId="67E02153" w14:textId="77777777" w:rsidR="00FB2F90" w:rsidRDefault="00FB2F90" w:rsidP="00FB2F90">
      <w:pPr>
        <w:ind w:firstLineChars="0" w:firstLine="0"/>
      </w:pPr>
      <w:r>
        <w:t xml:space="preserve">var test = </w:t>
      </w:r>
      <w:proofErr w:type="spellStart"/>
      <w:r>
        <w:t>testingPartition.classify</w:t>
      </w:r>
      <w:proofErr w:type="spellEnd"/>
      <w:r>
        <w:t>(rf);</w:t>
      </w:r>
    </w:p>
    <w:p w14:paraId="1C6B6677" w14:textId="77777777" w:rsidR="00FB2F90" w:rsidRDefault="00FB2F90" w:rsidP="00FB2F90">
      <w:pPr>
        <w:ind w:firstLineChars="0" w:firstLine="0"/>
        <w:rPr>
          <w:rFonts w:hint="eastAsia"/>
        </w:rPr>
      </w:pPr>
      <w:r>
        <w:rPr>
          <w:rFonts w:hint="eastAsia"/>
        </w:rPr>
        <w:t>//</w:t>
      </w:r>
      <w:r>
        <w:rPr>
          <w:rFonts w:hint="eastAsia"/>
        </w:rPr>
        <w:t>计算混淆矩阵</w:t>
      </w:r>
    </w:p>
    <w:p w14:paraId="5F4699A0" w14:textId="77777777" w:rsidR="00FB2F90" w:rsidRDefault="00FB2F90" w:rsidP="00FB2F90">
      <w:pPr>
        <w:ind w:firstLineChars="0" w:firstLine="0"/>
      </w:pPr>
      <w:r>
        <w:t xml:space="preserve">var </w:t>
      </w:r>
      <w:proofErr w:type="spellStart"/>
      <w:r>
        <w:t>confusionMatrix</w:t>
      </w:r>
      <w:proofErr w:type="spellEnd"/>
      <w:r>
        <w:t xml:space="preserve"> = </w:t>
      </w:r>
      <w:proofErr w:type="spellStart"/>
      <w:proofErr w:type="gramStart"/>
      <w:r>
        <w:t>test.errorMatrix</w:t>
      </w:r>
      <w:proofErr w:type="spellEnd"/>
      <w:proofErr w:type="gramEnd"/>
      <w:r>
        <w:t>('landcover', 'classification');</w:t>
      </w:r>
    </w:p>
    <w:p w14:paraId="32808A62" w14:textId="77777777" w:rsidR="00FB2F90" w:rsidRDefault="00FB2F90" w:rsidP="00FB2F90">
      <w:pPr>
        <w:ind w:firstLineChars="0" w:firstLine="0"/>
        <w:rPr>
          <w:rFonts w:hint="eastAsia"/>
        </w:rPr>
      </w:pPr>
      <w:r>
        <w:rPr>
          <w:rFonts w:hint="eastAsia"/>
        </w:rPr>
        <w:t>print('</w:t>
      </w:r>
      <w:proofErr w:type="spellStart"/>
      <w:r>
        <w:rPr>
          <w:rFonts w:hint="eastAsia"/>
        </w:rPr>
        <w:t>confusionMatrix</w:t>
      </w:r>
      <w:proofErr w:type="spellEnd"/>
      <w:r>
        <w:rPr>
          <w:rFonts w:hint="eastAsia"/>
        </w:rPr>
        <w:t>',</w:t>
      </w:r>
      <w:proofErr w:type="spellStart"/>
      <w:r>
        <w:rPr>
          <w:rFonts w:hint="eastAsia"/>
        </w:rPr>
        <w:t>confusionMatrix</w:t>
      </w:r>
      <w:proofErr w:type="spellEnd"/>
      <w:r>
        <w:rPr>
          <w:rFonts w:hint="eastAsia"/>
        </w:rPr>
        <w:t>);//</w:t>
      </w:r>
      <w:r>
        <w:rPr>
          <w:rFonts w:hint="eastAsia"/>
        </w:rPr>
        <w:t>面板上显示混淆矩阵</w:t>
      </w:r>
    </w:p>
    <w:p w14:paraId="0849A3BA" w14:textId="77777777" w:rsidR="00FB2F90" w:rsidRDefault="00FB2F90" w:rsidP="00FB2F90">
      <w:pPr>
        <w:ind w:firstLineChars="0" w:firstLine="0"/>
        <w:rPr>
          <w:rFonts w:hint="eastAsia"/>
        </w:rPr>
      </w:pPr>
      <w:r>
        <w:rPr>
          <w:rFonts w:hint="eastAsia"/>
        </w:rPr>
        <w:t xml:space="preserve">print('overall accuracy', </w:t>
      </w:r>
      <w:proofErr w:type="spellStart"/>
      <w:r>
        <w:rPr>
          <w:rFonts w:hint="eastAsia"/>
        </w:rPr>
        <w:t>confusionMatrix.accuracy</w:t>
      </w:r>
      <w:proofErr w:type="spellEnd"/>
      <w:r>
        <w:rPr>
          <w:rFonts w:hint="eastAsia"/>
        </w:rPr>
        <w:t>());//</w:t>
      </w:r>
      <w:r>
        <w:rPr>
          <w:rFonts w:hint="eastAsia"/>
        </w:rPr>
        <w:t>面板上显示总体精度</w:t>
      </w:r>
    </w:p>
    <w:p w14:paraId="0C1ACD0C" w14:textId="77777777" w:rsidR="00FB2F90" w:rsidRDefault="00FB2F90" w:rsidP="00FB2F90">
      <w:pPr>
        <w:ind w:firstLineChars="0" w:firstLine="0"/>
        <w:rPr>
          <w:rFonts w:hint="eastAsia"/>
        </w:rPr>
      </w:pPr>
      <w:r>
        <w:rPr>
          <w:rFonts w:hint="eastAsia"/>
        </w:rPr>
        <w:t xml:space="preserve">print('kappa accuracy', </w:t>
      </w:r>
      <w:proofErr w:type="spellStart"/>
      <w:r>
        <w:rPr>
          <w:rFonts w:hint="eastAsia"/>
        </w:rPr>
        <w:t>confusionMatrix.kappa</w:t>
      </w:r>
      <w:proofErr w:type="spellEnd"/>
      <w:r>
        <w:rPr>
          <w:rFonts w:hint="eastAsia"/>
        </w:rPr>
        <w:t>());//</w:t>
      </w:r>
      <w:r>
        <w:rPr>
          <w:rFonts w:hint="eastAsia"/>
        </w:rPr>
        <w:t>面板上显示</w:t>
      </w:r>
      <w:r>
        <w:rPr>
          <w:rFonts w:hint="eastAsia"/>
        </w:rPr>
        <w:t>kappa</w:t>
      </w:r>
      <w:r>
        <w:rPr>
          <w:rFonts w:hint="eastAsia"/>
        </w:rPr>
        <w:t>值</w:t>
      </w:r>
    </w:p>
    <w:p w14:paraId="7B38FADB" w14:textId="77777777" w:rsidR="00FB2F90" w:rsidRDefault="00FB2F90" w:rsidP="00FB2F90">
      <w:pPr>
        <w:ind w:firstLineChars="0" w:firstLine="0"/>
      </w:pPr>
      <w:proofErr w:type="spellStart"/>
      <w:r>
        <w:t>Map.addLayer</w:t>
      </w:r>
      <w:proofErr w:type="spellEnd"/>
      <w:r>
        <w:t>(</w:t>
      </w:r>
      <w:proofErr w:type="spellStart"/>
      <w:r>
        <w:t>img_</w:t>
      </w:r>
      <w:proofErr w:type="gramStart"/>
      <w:r>
        <w:t>classfication.clip</w:t>
      </w:r>
      <w:proofErr w:type="spellEnd"/>
      <w:proofErr w:type="gramEnd"/>
      <w:r>
        <w:t>(</w:t>
      </w:r>
      <w:proofErr w:type="spellStart"/>
      <w:r>
        <w:t>roi_TM</w:t>
      </w:r>
      <w:proofErr w:type="spellEnd"/>
      <w:r>
        <w:t>), {min: 1, max: 3, palette: ['red', 'blue', 'green']});</w:t>
      </w:r>
    </w:p>
    <w:p w14:paraId="53FC97EC" w14:textId="77777777" w:rsidR="00FB2F90" w:rsidRDefault="00FB2F90" w:rsidP="00FB2F90">
      <w:pPr>
        <w:ind w:firstLineChars="0" w:firstLine="0"/>
      </w:pPr>
      <w:r>
        <w:t>var class1=</w:t>
      </w:r>
      <w:proofErr w:type="spellStart"/>
      <w:r>
        <w:t>img_</w:t>
      </w:r>
      <w:proofErr w:type="gramStart"/>
      <w:r>
        <w:t>classfication.clip</w:t>
      </w:r>
      <w:proofErr w:type="spellEnd"/>
      <w:proofErr w:type="gramEnd"/>
      <w:r>
        <w:t>(</w:t>
      </w:r>
      <w:proofErr w:type="spellStart"/>
      <w:r>
        <w:t>roi_TM</w:t>
      </w:r>
      <w:proofErr w:type="spellEnd"/>
      <w:r>
        <w:t>)</w:t>
      </w:r>
    </w:p>
    <w:p w14:paraId="1C5D1606" w14:textId="77777777" w:rsidR="00FB2F90" w:rsidRDefault="00FB2F90" w:rsidP="00FB2F90">
      <w:pPr>
        <w:ind w:firstLineChars="0" w:firstLine="0"/>
        <w:rPr>
          <w:rFonts w:hint="eastAsia"/>
        </w:rPr>
      </w:pPr>
      <w:r>
        <w:rPr>
          <w:rFonts w:hint="eastAsia"/>
        </w:rPr>
        <w:lastRenderedPageBreak/>
        <w:t>//</w:t>
      </w:r>
      <w:r>
        <w:rPr>
          <w:rFonts w:hint="eastAsia"/>
        </w:rPr>
        <w:t>导出分类图</w:t>
      </w:r>
    </w:p>
    <w:p w14:paraId="3A229D20" w14:textId="77777777" w:rsidR="00FB2F90" w:rsidRDefault="00FB2F90" w:rsidP="00FB2F90">
      <w:pPr>
        <w:ind w:firstLineChars="0" w:firstLine="0"/>
      </w:pPr>
      <w:proofErr w:type="spellStart"/>
      <w:proofErr w:type="gramStart"/>
      <w:r>
        <w:t>Export.image.toDrive</w:t>
      </w:r>
      <w:proofErr w:type="spellEnd"/>
      <w:proofErr w:type="gramEnd"/>
      <w:r>
        <w:t xml:space="preserve">({  </w:t>
      </w:r>
    </w:p>
    <w:p w14:paraId="5CF2B043" w14:textId="77777777" w:rsidR="00FB2F90" w:rsidRDefault="00FB2F90" w:rsidP="00FB2F90">
      <w:pPr>
        <w:ind w:firstLineChars="0" w:firstLine="0"/>
      </w:pPr>
      <w:r>
        <w:t xml:space="preserve">       image: class1,  </w:t>
      </w:r>
    </w:p>
    <w:p w14:paraId="6560D9CC" w14:textId="77777777" w:rsidR="00FB2F90" w:rsidRDefault="00FB2F90" w:rsidP="00FB2F90">
      <w:pPr>
        <w:ind w:firstLineChars="0" w:firstLine="0"/>
      </w:pPr>
      <w:r>
        <w:t xml:space="preserve">       description: '</w:t>
      </w:r>
      <w:proofErr w:type="spellStart"/>
      <w:r>
        <w:t>rfclass</w:t>
      </w:r>
      <w:proofErr w:type="spellEnd"/>
      <w:r>
        <w:t xml:space="preserve">',  </w:t>
      </w:r>
    </w:p>
    <w:p w14:paraId="4F9050AF" w14:textId="77777777" w:rsidR="00FB2F90" w:rsidRDefault="00FB2F90" w:rsidP="00FB2F90">
      <w:pPr>
        <w:ind w:firstLineChars="0" w:firstLine="0"/>
        <w:rPr>
          <w:rFonts w:hint="eastAsia"/>
        </w:rPr>
      </w:pPr>
      <w:r>
        <w:rPr>
          <w:rFonts w:hint="eastAsia"/>
        </w:rPr>
        <w:t xml:space="preserve">       </w:t>
      </w:r>
      <w:proofErr w:type="spellStart"/>
      <w:r>
        <w:rPr>
          <w:rFonts w:hint="eastAsia"/>
        </w:rPr>
        <w:t>fileNamePrefix</w:t>
      </w:r>
      <w:proofErr w:type="spellEnd"/>
      <w:r>
        <w:rPr>
          <w:rFonts w:hint="eastAsia"/>
        </w:rPr>
        <w:t>: '</w:t>
      </w:r>
      <w:proofErr w:type="spellStart"/>
      <w:r>
        <w:rPr>
          <w:rFonts w:hint="eastAsia"/>
        </w:rPr>
        <w:t>rf_TM</w:t>
      </w:r>
      <w:proofErr w:type="spellEnd"/>
      <w:r>
        <w:rPr>
          <w:rFonts w:hint="eastAsia"/>
        </w:rPr>
        <w:t>',  //</w:t>
      </w:r>
      <w:r>
        <w:rPr>
          <w:rFonts w:hint="eastAsia"/>
        </w:rPr>
        <w:t>文件命名</w:t>
      </w:r>
    </w:p>
    <w:p w14:paraId="6E7420CA" w14:textId="77777777" w:rsidR="00FB2F90" w:rsidRDefault="00FB2F90" w:rsidP="00FB2F90">
      <w:pPr>
        <w:ind w:firstLineChars="0" w:firstLine="0"/>
        <w:rPr>
          <w:rFonts w:hint="eastAsia"/>
        </w:rPr>
      </w:pPr>
      <w:r>
        <w:rPr>
          <w:rFonts w:hint="eastAsia"/>
        </w:rPr>
        <w:t xml:space="preserve">       folder: "class",  //</w:t>
      </w:r>
      <w:r>
        <w:rPr>
          <w:rFonts w:hint="eastAsia"/>
        </w:rPr>
        <w:t>保存的文件夹</w:t>
      </w:r>
    </w:p>
    <w:p w14:paraId="781ACFB4" w14:textId="77777777" w:rsidR="00FB2F90" w:rsidRDefault="00FB2F90" w:rsidP="00FB2F90">
      <w:pPr>
        <w:ind w:firstLineChars="0" w:firstLine="0"/>
        <w:rPr>
          <w:rFonts w:hint="eastAsia"/>
        </w:rPr>
      </w:pPr>
      <w:r>
        <w:rPr>
          <w:rFonts w:hint="eastAsia"/>
        </w:rPr>
        <w:t xml:space="preserve">       scale: 10,  //</w:t>
      </w:r>
      <w:r>
        <w:rPr>
          <w:rFonts w:hint="eastAsia"/>
        </w:rPr>
        <w:t>分辨率</w:t>
      </w:r>
    </w:p>
    <w:p w14:paraId="379F2301" w14:textId="77777777" w:rsidR="00FB2F90" w:rsidRDefault="00FB2F90" w:rsidP="00FB2F90">
      <w:pPr>
        <w:ind w:firstLineChars="0" w:firstLine="0"/>
        <w:rPr>
          <w:rFonts w:hint="eastAsia"/>
        </w:rPr>
      </w:pPr>
      <w:r>
        <w:rPr>
          <w:rFonts w:hint="eastAsia"/>
        </w:rPr>
        <w:t xml:space="preserve">       region: </w:t>
      </w:r>
      <w:proofErr w:type="spellStart"/>
      <w:r>
        <w:rPr>
          <w:rFonts w:hint="eastAsia"/>
        </w:rPr>
        <w:t>roi_TM</w:t>
      </w:r>
      <w:proofErr w:type="spellEnd"/>
      <w:r>
        <w:rPr>
          <w:rFonts w:hint="eastAsia"/>
        </w:rPr>
        <w:t>,  //</w:t>
      </w:r>
      <w:r>
        <w:rPr>
          <w:rFonts w:hint="eastAsia"/>
        </w:rPr>
        <w:t>研究区</w:t>
      </w:r>
    </w:p>
    <w:p w14:paraId="6F0EA584" w14:textId="77777777" w:rsidR="00FB2F90" w:rsidRDefault="00FB2F90" w:rsidP="00FB2F90">
      <w:pPr>
        <w:ind w:firstLineChars="0" w:firstLine="0"/>
        <w:rPr>
          <w:rFonts w:hint="eastAsia"/>
        </w:rPr>
      </w:pPr>
      <w:r>
        <w:rPr>
          <w:rFonts w:hint="eastAsia"/>
        </w:rPr>
        <w:t xml:space="preserve">       </w:t>
      </w:r>
      <w:proofErr w:type="spellStart"/>
      <w:r>
        <w:rPr>
          <w:rFonts w:hint="eastAsia"/>
        </w:rPr>
        <w:t>maxPixels</w:t>
      </w:r>
      <w:proofErr w:type="spellEnd"/>
      <w:r>
        <w:rPr>
          <w:rFonts w:hint="eastAsia"/>
        </w:rPr>
        <w:t>: 1e13,  //</w:t>
      </w:r>
      <w:proofErr w:type="gramStart"/>
      <w:r>
        <w:rPr>
          <w:rFonts w:hint="eastAsia"/>
        </w:rPr>
        <w:t>最大像</w:t>
      </w:r>
      <w:proofErr w:type="gramEnd"/>
      <w:r>
        <w:rPr>
          <w:rFonts w:hint="eastAsia"/>
        </w:rPr>
        <w:t>元素，默认就好</w:t>
      </w:r>
    </w:p>
    <w:p w14:paraId="1FF0B616" w14:textId="77777777" w:rsidR="00FB2F90" w:rsidRDefault="00FB2F90" w:rsidP="00FB2F90">
      <w:pPr>
        <w:ind w:firstLineChars="0" w:firstLine="0"/>
        <w:rPr>
          <w:rFonts w:hint="eastAsia"/>
        </w:rPr>
      </w:pPr>
      <w:r>
        <w:rPr>
          <w:rFonts w:hint="eastAsia"/>
        </w:rPr>
        <w:t xml:space="preserve">       </w:t>
      </w:r>
      <w:proofErr w:type="spellStart"/>
      <w:r>
        <w:rPr>
          <w:rFonts w:hint="eastAsia"/>
        </w:rPr>
        <w:t>crs</w:t>
      </w:r>
      <w:proofErr w:type="spellEnd"/>
      <w:r>
        <w:rPr>
          <w:rFonts w:hint="eastAsia"/>
        </w:rPr>
        <w:t>: "EPSG:4390"  //</w:t>
      </w:r>
      <w:r>
        <w:rPr>
          <w:rFonts w:hint="eastAsia"/>
        </w:rPr>
        <w:t>设置投影</w:t>
      </w:r>
    </w:p>
    <w:p w14:paraId="2EDCE856" w14:textId="3E3DB3D9" w:rsidR="00FB2F90" w:rsidRDefault="00FB2F90" w:rsidP="00FB2F90">
      <w:pPr>
        <w:ind w:firstLineChars="0" w:firstLine="0"/>
      </w:pPr>
      <w:r>
        <w:t xml:space="preserve">   });</w:t>
      </w:r>
    </w:p>
    <w:p w14:paraId="60295975" w14:textId="77777777" w:rsidR="008758B1" w:rsidRPr="00FB2F90" w:rsidRDefault="008758B1" w:rsidP="00FB2F90">
      <w:pPr>
        <w:ind w:firstLineChars="0" w:firstLine="0"/>
        <w:rPr>
          <w:rFonts w:hint="eastAsia"/>
        </w:rPr>
      </w:pPr>
    </w:p>
    <w:p w14:paraId="27896FD3" w14:textId="0687DB36" w:rsidR="002A29D4" w:rsidRDefault="00301A21" w:rsidP="002A29D4">
      <w:pPr>
        <w:pStyle w:val="3"/>
      </w:pPr>
      <w:r>
        <w:rPr>
          <w:rFonts w:hint="eastAsia"/>
        </w:rPr>
        <w:t>作物</w:t>
      </w:r>
      <w:r w:rsidR="008758B1">
        <w:rPr>
          <w:rFonts w:hint="eastAsia"/>
        </w:rPr>
        <w:t>物候信息</w:t>
      </w:r>
      <w:r>
        <w:rPr>
          <w:rFonts w:hint="eastAsia"/>
        </w:rPr>
        <w:t>信息</w:t>
      </w:r>
      <w:r w:rsidR="00B66F69">
        <w:rPr>
          <w:rFonts w:hint="eastAsia"/>
        </w:rPr>
        <w:t>提</w:t>
      </w:r>
      <w:r w:rsidR="002A29D4">
        <w:rPr>
          <w:rFonts w:hint="eastAsia"/>
        </w:rPr>
        <w:t>取</w:t>
      </w:r>
    </w:p>
    <w:p w14:paraId="66E3F0BE" w14:textId="3DA53D00" w:rsidR="008758B1" w:rsidRPr="008758B1" w:rsidRDefault="008758B1" w:rsidP="008758B1">
      <w:pPr>
        <w:ind w:firstLine="480"/>
        <w:rPr>
          <w:rFonts w:hint="eastAsia"/>
        </w:rPr>
      </w:pPr>
      <w:r>
        <w:rPr>
          <w:rFonts w:hint="eastAsia"/>
        </w:rPr>
        <w:t>采用</w:t>
      </w:r>
      <w:r>
        <w:rPr>
          <w:rFonts w:hint="eastAsia"/>
        </w:rPr>
        <w:t>MODIS_</w:t>
      </w:r>
      <w:r>
        <w:t>LAI</w:t>
      </w:r>
      <w:r>
        <w:rPr>
          <w:rFonts w:hint="eastAsia"/>
        </w:rPr>
        <w:t>时序数据反演</w:t>
      </w:r>
    </w:p>
    <w:p w14:paraId="7208EAD7" w14:textId="3E1F1168" w:rsidR="00F8715F" w:rsidRDefault="00F8715F" w:rsidP="00F8715F">
      <w:pPr>
        <w:pStyle w:val="1"/>
      </w:pPr>
      <w:r>
        <w:rPr>
          <w:rFonts w:hint="eastAsia"/>
        </w:rPr>
        <w:t>农田管理数据</w:t>
      </w:r>
    </w:p>
    <w:p w14:paraId="48EBA0BE" w14:textId="3766B559" w:rsidR="00F8715F" w:rsidRDefault="00057106" w:rsidP="00D12233">
      <w:pPr>
        <w:pStyle w:val="2"/>
      </w:pPr>
      <w:r>
        <w:rPr>
          <w:rFonts w:hint="eastAsia"/>
        </w:rPr>
        <w:t>灌溉数据</w:t>
      </w:r>
    </w:p>
    <w:p w14:paraId="14FE857C" w14:textId="5BB43C24" w:rsidR="00D12233" w:rsidRDefault="00D12233" w:rsidP="00F8715F">
      <w:pPr>
        <w:ind w:firstLine="480"/>
      </w:pPr>
      <w:r w:rsidRPr="00D12233">
        <w:rPr>
          <w:rFonts w:hint="eastAsia"/>
        </w:rPr>
        <w:t>农业灌溉需要消耗大量的可利用淡水资源，是人类对自然水循环过程最直接的扰动，加速了区域水循环的同时伴随着冷却作用。因此，估算灌溉用水对于探索人类活动对自然水循环的影响、量化水资源收支、优化农业水资源管理配置等具有重要意义。然而，目前灌溉用水数据主要是基于调查统计结果，数据空间分布离散且缺乏统一性，无法满足对灌溉用水的时空变化进行估算的需求。全球灌溉农田灌溉用水量遥感估算数据集（</w:t>
      </w:r>
      <w:r w:rsidRPr="00D12233">
        <w:rPr>
          <w:rFonts w:hint="eastAsia"/>
        </w:rPr>
        <w:t>2011-2018</w:t>
      </w:r>
      <w:r w:rsidRPr="00D12233">
        <w:rPr>
          <w:rFonts w:hint="eastAsia"/>
        </w:rPr>
        <w:t>）是基于卫星土壤湿度、降水、植被指数以及气象资料入辐射与气温等要素，通过土壤水量平衡原理，耦合遥感蒸散发过程模块以及利用基于差分优化的数据</w:t>
      </w:r>
      <w:r w:rsidRPr="00D12233">
        <w:t>-</w:t>
      </w:r>
      <w:r w:rsidRPr="00D12233">
        <w:rPr>
          <w:rFonts w:hint="eastAsia"/>
        </w:rPr>
        <w:t>模型融合算法来估算全球灌溉农田实际灌溉用水量。该数据集的灌溉用水估算结果相比传统的离散调查统计数据在不同空间尺度（区域、州</w:t>
      </w:r>
      <w:r w:rsidRPr="00D12233">
        <w:t>/</w:t>
      </w:r>
      <w:r w:rsidRPr="00D12233">
        <w:rPr>
          <w:rFonts w:hint="eastAsia"/>
        </w:rPr>
        <w:t>省和国家）上具有较小的偏差，如中国各省</w:t>
      </w:r>
      <w:r w:rsidRPr="00D12233">
        <w:t>2015</w:t>
      </w:r>
      <w:r w:rsidRPr="00D12233">
        <w:rPr>
          <w:rFonts w:hint="eastAsia"/>
        </w:rPr>
        <w:t>年农业用水统计结果对比（</w:t>
      </w:r>
      <w:r w:rsidRPr="00D12233">
        <w:t xml:space="preserve">bias </w:t>
      </w:r>
      <w:r w:rsidRPr="00D12233">
        <w:lastRenderedPageBreak/>
        <w:t>= −3.10 km^3</w:t>
      </w:r>
      <w:r w:rsidRPr="00D12233">
        <w:rPr>
          <w:rFonts w:hint="eastAsia"/>
        </w:rPr>
        <w:t>），美国各州</w:t>
      </w:r>
      <w:r w:rsidRPr="00D12233">
        <w:t>2013</w:t>
      </w:r>
      <w:r w:rsidRPr="00D12233">
        <w:rPr>
          <w:rFonts w:hint="eastAsia"/>
        </w:rPr>
        <w:t>年调查数据结果对比（</w:t>
      </w:r>
      <w:r w:rsidRPr="00D12233">
        <w:t>bias = −0.42 km^3</w:t>
      </w:r>
      <w:r w:rsidRPr="00D12233">
        <w:rPr>
          <w:rFonts w:hint="eastAsia"/>
        </w:rPr>
        <w:t>）以及粮农组织各个国家尺度对比结果（</w:t>
      </w:r>
      <w:r w:rsidRPr="00D12233">
        <w:t>bias = −10.84 km^3</w:t>
      </w:r>
      <w:r w:rsidRPr="00D12233">
        <w:rPr>
          <w:rFonts w:hint="eastAsia"/>
        </w:rPr>
        <w:t>）。而且，相较于基于单个降水和土壤水分卫星产品的估算结果，该集合数据显示出更低的不确定性。此外，数据统一采用全球地理经纬度格网，相关元数据存储在对应的</w:t>
      </w:r>
      <w:proofErr w:type="spellStart"/>
      <w:r w:rsidRPr="00D12233">
        <w:t>NetCDF</w:t>
      </w:r>
      <w:proofErr w:type="spellEnd"/>
      <w:r w:rsidRPr="00D12233">
        <w:rPr>
          <w:rFonts w:hint="eastAsia"/>
        </w:rPr>
        <w:t>文件内，空间分辨率约为</w:t>
      </w:r>
      <w:r w:rsidRPr="00D12233">
        <w:t>25</w:t>
      </w:r>
      <w:r w:rsidRPr="00D12233">
        <w:rPr>
          <w:rFonts w:hint="eastAsia"/>
        </w:rPr>
        <w:t>公里，时间分辨率为月尺度，时间跨度为</w:t>
      </w:r>
      <w:r w:rsidRPr="00D12233">
        <w:t>2011</w:t>
      </w:r>
      <w:r w:rsidRPr="00D12233">
        <w:rPr>
          <w:rFonts w:hint="eastAsia"/>
        </w:rPr>
        <w:t>年</w:t>
      </w:r>
      <w:r w:rsidRPr="00D12233">
        <w:t>−2018</w:t>
      </w:r>
      <w:r w:rsidRPr="00D12233">
        <w:rPr>
          <w:rFonts w:hint="eastAsia"/>
        </w:rPr>
        <w:t>年。该数据集将有助于定量评估历史时期农业灌溉用水的时空格局和支撑科学农业用水管理等。</w:t>
      </w:r>
    </w:p>
    <w:p w14:paraId="2C7428F7" w14:textId="06874B15" w:rsidR="00D12233" w:rsidRDefault="00D12233" w:rsidP="00F8715F">
      <w:pPr>
        <w:ind w:firstLine="480"/>
      </w:pPr>
      <w:r w:rsidRPr="00D12233">
        <w:rPr>
          <w:rFonts w:hint="eastAsia"/>
        </w:rPr>
        <w:t>文件命名：格网灌溉用水量以</w:t>
      </w:r>
      <w:proofErr w:type="spellStart"/>
      <w:r w:rsidRPr="00D12233">
        <w:rPr>
          <w:rFonts w:hint="eastAsia"/>
        </w:rPr>
        <w:t>netcdf</w:t>
      </w:r>
      <w:proofErr w:type="spellEnd"/>
      <w:r w:rsidRPr="00D12233">
        <w:rPr>
          <w:rFonts w:hint="eastAsia"/>
        </w:rPr>
        <w:t>格式存储，文件的名称为“</w:t>
      </w:r>
      <w:proofErr w:type="spellStart"/>
      <w:r w:rsidRPr="00D12233">
        <w:rPr>
          <w:rFonts w:hint="eastAsia"/>
        </w:rPr>
        <w:t>IWU_ens_Yyyyy</w:t>
      </w:r>
      <w:proofErr w:type="spellEnd"/>
      <w:r w:rsidRPr="00D12233">
        <w:rPr>
          <w:rFonts w:hint="eastAsia"/>
        </w:rPr>
        <w:t>”，其中</w:t>
      </w:r>
      <w:proofErr w:type="spellStart"/>
      <w:r w:rsidRPr="00D12233">
        <w:rPr>
          <w:rFonts w:hint="eastAsia"/>
        </w:rPr>
        <w:t>yyyy</w:t>
      </w:r>
      <w:proofErr w:type="spellEnd"/>
      <w:r w:rsidRPr="00D12233">
        <w:rPr>
          <w:rFonts w:hint="eastAsia"/>
        </w:rPr>
        <w:t>代表年。比如</w:t>
      </w:r>
      <w:r w:rsidRPr="00D12233">
        <w:rPr>
          <w:rFonts w:hint="eastAsia"/>
        </w:rPr>
        <w:t>IWU_ens_Y2011.nc</w:t>
      </w:r>
      <w:r w:rsidRPr="00D12233">
        <w:rPr>
          <w:rFonts w:hint="eastAsia"/>
        </w:rPr>
        <w:t>就代表这个</w:t>
      </w:r>
      <w:proofErr w:type="spellStart"/>
      <w:r w:rsidRPr="00D12233">
        <w:rPr>
          <w:rFonts w:hint="eastAsia"/>
        </w:rPr>
        <w:t>netcdf</w:t>
      </w:r>
      <w:proofErr w:type="spellEnd"/>
      <w:r w:rsidRPr="00D12233">
        <w:rPr>
          <w:rFonts w:hint="eastAsia"/>
        </w:rPr>
        <w:t>文件描述</w:t>
      </w:r>
      <w:r w:rsidRPr="00D12233">
        <w:rPr>
          <w:rFonts w:hint="eastAsia"/>
        </w:rPr>
        <w:t>2011</w:t>
      </w:r>
      <w:r w:rsidRPr="00D12233">
        <w:rPr>
          <w:rFonts w:hint="eastAsia"/>
        </w:rPr>
        <w:t>年逐月全球灌溉用水量的格网数据。</w:t>
      </w:r>
    </w:p>
    <w:p w14:paraId="0F58126A" w14:textId="77777777" w:rsidR="00D12233" w:rsidRDefault="00D12233" w:rsidP="00F8715F">
      <w:pPr>
        <w:ind w:firstLine="480"/>
      </w:pPr>
    </w:p>
    <w:p w14:paraId="0339598D" w14:textId="5A2C5D6B" w:rsidR="00D12233" w:rsidRDefault="00D12233" w:rsidP="00D12233">
      <w:pPr>
        <w:ind w:firstLine="480"/>
      </w:pPr>
      <w:r>
        <w:rPr>
          <w:rFonts w:hint="eastAsia"/>
        </w:rPr>
        <w:t>张琨</w:t>
      </w:r>
      <w:r>
        <w:rPr>
          <w:rFonts w:hint="eastAsia"/>
        </w:rPr>
        <w:t xml:space="preserve">, </w:t>
      </w:r>
      <w:r>
        <w:rPr>
          <w:rFonts w:hint="eastAsia"/>
        </w:rPr>
        <w:t>李新</w:t>
      </w:r>
      <w:r>
        <w:rPr>
          <w:rFonts w:hint="eastAsia"/>
        </w:rPr>
        <w:t xml:space="preserve">, </w:t>
      </w:r>
      <w:r>
        <w:rPr>
          <w:rFonts w:hint="eastAsia"/>
        </w:rPr>
        <w:t>郑东海</w:t>
      </w:r>
      <w:r>
        <w:rPr>
          <w:rFonts w:hint="eastAsia"/>
        </w:rPr>
        <w:t xml:space="preserve">, </w:t>
      </w:r>
      <w:proofErr w:type="gramStart"/>
      <w:r>
        <w:rPr>
          <w:rFonts w:hint="eastAsia"/>
        </w:rPr>
        <w:t>张凌</w:t>
      </w:r>
      <w:proofErr w:type="gramEnd"/>
      <w:r>
        <w:rPr>
          <w:rFonts w:hint="eastAsia"/>
        </w:rPr>
        <w:t xml:space="preserve">, </w:t>
      </w:r>
      <w:r>
        <w:rPr>
          <w:rFonts w:hint="eastAsia"/>
        </w:rPr>
        <w:t>朱高峰</w:t>
      </w:r>
      <w:r>
        <w:rPr>
          <w:rFonts w:hint="eastAsia"/>
        </w:rPr>
        <w:t xml:space="preserve">. (2021). </w:t>
      </w:r>
      <w:r>
        <w:rPr>
          <w:rFonts w:hint="eastAsia"/>
        </w:rPr>
        <w:t>全球灌溉农田灌溉用水量遥感估算数据集（</w:t>
      </w:r>
      <w:r>
        <w:rPr>
          <w:rFonts w:hint="eastAsia"/>
        </w:rPr>
        <w:t>2011-2018</w:t>
      </w:r>
      <w:r>
        <w:rPr>
          <w:rFonts w:hint="eastAsia"/>
        </w:rPr>
        <w:t>）</w:t>
      </w:r>
      <w:r>
        <w:rPr>
          <w:rFonts w:hint="eastAsia"/>
        </w:rPr>
        <w:t xml:space="preserve">. </w:t>
      </w:r>
      <w:r>
        <w:rPr>
          <w:rFonts w:hint="eastAsia"/>
        </w:rPr>
        <w:t>国家青藏高原数据中心</w:t>
      </w:r>
      <w:r>
        <w:rPr>
          <w:rFonts w:hint="eastAsia"/>
        </w:rPr>
        <w:t xml:space="preserve">. https://doi.org/10.11888/Hydro.tpdc.271220. </w:t>
      </w:r>
      <w:hyperlink r:id="rId21" w:history="1">
        <w:r w:rsidRPr="0012029C">
          <w:rPr>
            <w:rStyle w:val="afb"/>
            <w:rFonts w:hint="eastAsia"/>
          </w:rPr>
          <w:t>https://cstr.cn/18406.11.Hydro.tpdc.271220</w:t>
        </w:r>
      </w:hyperlink>
      <w:r>
        <w:rPr>
          <w:rFonts w:hint="eastAsia"/>
        </w:rPr>
        <w:t>.</w:t>
      </w:r>
    </w:p>
    <w:p w14:paraId="1D53FCB8" w14:textId="77777777" w:rsidR="00D12233" w:rsidRPr="00D12233" w:rsidRDefault="00D12233" w:rsidP="00D12233">
      <w:pPr>
        <w:ind w:firstLine="480"/>
      </w:pPr>
    </w:p>
    <w:p w14:paraId="53FF32C7" w14:textId="41089667" w:rsidR="00D12233" w:rsidRDefault="00D12233" w:rsidP="00D12233">
      <w:pPr>
        <w:ind w:firstLine="480"/>
      </w:pPr>
      <w:r>
        <w:t xml:space="preserve">Zhang, K., Li, X., Zheng, D., Zhang, L., Zhu, G. (2021). Satellite-based Global Irrigation Water Use data set (2011-2018). National Tibetan Plateau / Third Pole Environment Data Center. https://doi.org/10.11888/Hydro.tpdc.271220. </w:t>
      </w:r>
      <w:hyperlink r:id="rId22" w:history="1">
        <w:r w:rsidRPr="0012029C">
          <w:rPr>
            <w:rStyle w:val="afb"/>
          </w:rPr>
          <w:t>https://cstr.cn/18406.11.Hydro.tpdc.271220</w:t>
        </w:r>
      </w:hyperlink>
      <w:r>
        <w:t>.</w:t>
      </w:r>
    </w:p>
    <w:p w14:paraId="37953F94" w14:textId="77777777" w:rsidR="00330858" w:rsidRDefault="00330858" w:rsidP="00D12233">
      <w:pPr>
        <w:ind w:firstLine="480"/>
        <w:rPr>
          <w:rFonts w:hint="eastAsia"/>
        </w:rPr>
      </w:pPr>
    </w:p>
    <w:p w14:paraId="09E98913" w14:textId="14A47988" w:rsidR="009F3BBD" w:rsidRDefault="009F3BBD" w:rsidP="009F3BBD">
      <w:pPr>
        <w:pStyle w:val="1"/>
      </w:pPr>
      <w:r>
        <w:rPr>
          <w:rFonts w:hint="eastAsia"/>
        </w:rPr>
        <w:t>站点数据</w:t>
      </w:r>
    </w:p>
    <w:p w14:paraId="2542EDA1" w14:textId="012205A0" w:rsidR="009F3BBD" w:rsidRDefault="009F3BBD" w:rsidP="00330858">
      <w:pPr>
        <w:pStyle w:val="2"/>
      </w:pPr>
      <w:r>
        <w:rPr>
          <w:rFonts w:hint="eastAsia"/>
        </w:rPr>
        <w:t>土壤养分含量</w:t>
      </w:r>
    </w:p>
    <w:p w14:paraId="51A6D191" w14:textId="113E8B31" w:rsidR="00D12233" w:rsidRDefault="009F3BBD" w:rsidP="00D12233">
      <w:pPr>
        <w:ind w:firstLine="480"/>
      </w:pPr>
      <w:r w:rsidRPr="009F3BBD">
        <w:rPr>
          <w:rFonts w:hint="eastAsia"/>
        </w:rPr>
        <w:t>土壤供肥量</w:t>
      </w:r>
      <w:r w:rsidRPr="009F3BBD">
        <w:rPr>
          <w:rFonts w:hint="eastAsia"/>
        </w:rPr>
        <w:t>=</w:t>
      </w:r>
      <w:r w:rsidRPr="009F3BBD">
        <w:rPr>
          <w:rFonts w:hint="eastAsia"/>
        </w:rPr>
        <w:t>土壤养分测定值（</w:t>
      </w:r>
      <w:r w:rsidRPr="009F3BBD">
        <w:rPr>
          <w:rFonts w:hint="eastAsia"/>
        </w:rPr>
        <w:t>mg/kg</w:t>
      </w:r>
      <w:r w:rsidRPr="009F3BBD">
        <w:rPr>
          <w:rFonts w:hint="eastAsia"/>
        </w:rPr>
        <w:t>）×</w:t>
      </w:r>
      <w:r w:rsidRPr="009F3BBD">
        <w:rPr>
          <w:rFonts w:hint="eastAsia"/>
        </w:rPr>
        <w:t>0.15</w:t>
      </w:r>
      <w:r w:rsidRPr="009F3BBD">
        <w:rPr>
          <w:rFonts w:hint="eastAsia"/>
        </w:rPr>
        <w:t>×校正系数式中，</w:t>
      </w:r>
      <w:r w:rsidRPr="009F3BBD">
        <w:rPr>
          <w:rFonts w:hint="eastAsia"/>
        </w:rPr>
        <w:t>0.15</w:t>
      </w:r>
      <w:r w:rsidRPr="009F3BBD">
        <w:rPr>
          <w:rFonts w:hint="eastAsia"/>
        </w:rPr>
        <w:t>为换算系数，即把</w:t>
      </w:r>
      <w:r w:rsidRPr="009F3BBD">
        <w:rPr>
          <w:rFonts w:hint="eastAsia"/>
        </w:rPr>
        <w:t>1mg/kg</w:t>
      </w:r>
      <w:r w:rsidRPr="009F3BBD">
        <w:rPr>
          <w:rFonts w:hint="eastAsia"/>
        </w:rPr>
        <w:t>的速效养分，按每亩表土</w:t>
      </w:r>
      <w:r w:rsidRPr="009F3BBD">
        <w:rPr>
          <w:rFonts w:hint="eastAsia"/>
        </w:rPr>
        <w:t>15</w:t>
      </w:r>
      <w:r w:rsidRPr="009F3BBD">
        <w:rPr>
          <w:rFonts w:hint="eastAsia"/>
        </w:rPr>
        <w:t>万千克换算成每亩土壤养分量（</w:t>
      </w:r>
      <w:proofErr w:type="gramStart"/>
      <w:r w:rsidRPr="009F3BBD">
        <w:rPr>
          <w:rFonts w:hint="eastAsia"/>
        </w:rPr>
        <w:t>千克</w:t>
      </w:r>
      <w:r w:rsidRPr="009F3BBD">
        <w:rPr>
          <w:rFonts w:hint="eastAsia"/>
        </w:rPr>
        <w:t>/</w:t>
      </w:r>
      <w:proofErr w:type="gramEnd"/>
      <w:r w:rsidRPr="009F3BBD">
        <w:rPr>
          <w:rFonts w:hint="eastAsia"/>
        </w:rPr>
        <w:t>亩）</w:t>
      </w:r>
    </w:p>
    <w:p w14:paraId="088F5F47" w14:textId="7F46E907" w:rsidR="00B06B5C" w:rsidRPr="00D12233" w:rsidRDefault="009F3BBD" w:rsidP="00B06B5C">
      <w:pPr>
        <w:ind w:firstLine="480"/>
        <w:rPr>
          <w:rFonts w:hint="eastAsia"/>
        </w:rPr>
      </w:pPr>
      <w:r>
        <w:rPr>
          <w:rFonts w:hint="eastAsia"/>
        </w:rPr>
        <w:t>校正系数设置为</w:t>
      </w:r>
      <w:r>
        <w:rPr>
          <w:rFonts w:hint="eastAsia"/>
        </w:rPr>
        <w:t>0</w:t>
      </w:r>
      <w:r>
        <w:t>.8</w:t>
      </w:r>
      <w:bookmarkEnd w:id="0"/>
    </w:p>
    <w:sectPr w:rsidR="00B06B5C" w:rsidRPr="00D12233" w:rsidSect="00D02FF0">
      <w:headerReference w:type="even" r:id="rId23"/>
      <w:headerReference w:type="default" r:id="rId24"/>
      <w:footerReference w:type="even" r:id="rId25"/>
      <w:footerReference w:type="default" r:id="rId26"/>
      <w:headerReference w:type="first" r:id="rId27"/>
      <w:footerReference w:type="first" r:id="rId28"/>
      <w:pgSz w:w="11906" w:h="16838"/>
      <w:pgMar w:top="1418" w:right="1418" w:bottom="1418" w:left="1814" w:header="1417"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78095" w14:textId="77777777" w:rsidR="00214A87" w:rsidRDefault="00214A87" w:rsidP="0018069C">
      <w:pPr>
        <w:spacing w:line="240" w:lineRule="auto"/>
        <w:ind w:firstLine="480"/>
      </w:pPr>
      <w:r>
        <w:separator/>
      </w:r>
    </w:p>
  </w:endnote>
  <w:endnote w:type="continuationSeparator" w:id="0">
    <w:p w14:paraId="2A71067C" w14:textId="77777777" w:rsidR="00214A87" w:rsidRDefault="00214A87" w:rsidP="0018069C">
      <w:pPr>
        <w:spacing w:line="240" w:lineRule="auto"/>
        <w:ind w:firstLine="480"/>
      </w:pPr>
      <w:r>
        <w:continuationSeparator/>
      </w:r>
    </w:p>
  </w:endnote>
  <w:endnote w:type="continuationNotice" w:id="1">
    <w:p w14:paraId="5C6775AA" w14:textId="77777777" w:rsidR="00214A87" w:rsidRDefault="00214A87">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embedRegular r:id="rId1" w:subsetted="1" w:fontKey="{7E53D02F-834F-462D-89A6-B9CC73D673CD}"/>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新宋体">
    <w:panose1 w:val="02010609030101010101"/>
    <w:charset w:val="86"/>
    <w:family w:val="modern"/>
    <w:pitch w:val="fixed"/>
    <w:sig w:usb0="00000203" w:usb1="288F0000" w:usb2="00000016" w:usb3="00000000" w:csb0="00040001" w:csb1="00000000"/>
    <w:embedRegular r:id="rId2" w:subsetted="1" w:fontKey="{F9B24072-0079-4F87-BD6A-0966DB211F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B4DB0" w14:textId="77777777" w:rsidR="0018069C" w:rsidRDefault="0018069C">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ADF8" w14:textId="77777777" w:rsidR="0018069C" w:rsidRDefault="0018069C">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C367" w14:textId="77777777" w:rsidR="0018069C" w:rsidRDefault="0018069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1B4D2" w14:textId="77777777" w:rsidR="00214A87" w:rsidRDefault="00214A87" w:rsidP="0018069C">
      <w:pPr>
        <w:spacing w:line="240" w:lineRule="auto"/>
        <w:ind w:firstLine="480"/>
      </w:pPr>
      <w:r>
        <w:separator/>
      </w:r>
    </w:p>
  </w:footnote>
  <w:footnote w:type="continuationSeparator" w:id="0">
    <w:p w14:paraId="3A3AE6F2" w14:textId="77777777" w:rsidR="00214A87" w:rsidRDefault="00214A87" w:rsidP="0018069C">
      <w:pPr>
        <w:spacing w:line="240" w:lineRule="auto"/>
        <w:ind w:firstLine="480"/>
      </w:pPr>
      <w:r>
        <w:continuationSeparator/>
      </w:r>
    </w:p>
  </w:footnote>
  <w:footnote w:type="continuationNotice" w:id="1">
    <w:p w14:paraId="159DCE4E" w14:textId="77777777" w:rsidR="00214A87" w:rsidRDefault="00214A87">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39C20" w14:textId="77777777" w:rsidR="0018069C" w:rsidRDefault="0018069C">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89372" w14:textId="77777777" w:rsidR="0018069C" w:rsidRDefault="0018069C">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2CDAB" w14:textId="77777777" w:rsidR="0018069C" w:rsidRDefault="0018069C">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204C7"/>
    <w:multiLevelType w:val="singleLevel"/>
    <w:tmpl w:val="82A204C7"/>
    <w:lvl w:ilvl="0">
      <w:start w:val="2"/>
      <w:numFmt w:val="decimal"/>
      <w:lvlText w:val="%1."/>
      <w:lvlJc w:val="left"/>
      <w:pPr>
        <w:tabs>
          <w:tab w:val="left" w:pos="312"/>
        </w:tabs>
      </w:pPr>
    </w:lvl>
  </w:abstractNum>
  <w:abstractNum w:abstractNumId="1" w15:restartNumberingAfterBreak="0">
    <w:nsid w:val="989A1FCD"/>
    <w:multiLevelType w:val="singleLevel"/>
    <w:tmpl w:val="989A1FCD"/>
    <w:lvl w:ilvl="0">
      <w:start w:val="1"/>
      <w:numFmt w:val="chineseCounting"/>
      <w:suff w:val="nothing"/>
      <w:lvlText w:val="（%1）"/>
      <w:lvlJc w:val="left"/>
      <w:rPr>
        <w:rFonts w:hint="eastAsia"/>
      </w:rPr>
    </w:lvl>
  </w:abstractNum>
  <w:abstractNum w:abstractNumId="2" w15:restartNumberingAfterBreak="0">
    <w:nsid w:val="B51622CD"/>
    <w:multiLevelType w:val="singleLevel"/>
    <w:tmpl w:val="B51622CD"/>
    <w:lvl w:ilvl="0">
      <w:start w:val="3"/>
      <w:numFmt w:val="chineseCounting"/>
      <w:suff w:val="nothing"/>
      <w:lvlText w:val="（%1）"/>
      <w:lvlJc w:val="left"/>
      <w:rPr>
        <w:rFonts w:hint="eastAsia"/>
      </w:rPr>
    </w:lvl>
  </w:abstractNum>
  <w:abstractNum w:abstractNumId="3" w15:restartNumberingAfterBreak="0">
    <w:nsid w:val="B5DACD6D"/>
    <w:multiLevelType w:val="singleLevel"/>
    <w:tmpl w:val="B5DACD6D"/>
    <w:lvl w:ilvl="0">
      <w:start w:val="1"/>
      <w:numFmt w:val="decimal"/>
      <w:suff w:val="nothing"/>
      <w:lvlText w:val="（%1）"/>
      <w:lvlJc w:val="left"/>
    </w:lvl>
  </w:abstractNum>
  <w:abstractNum w:abstractNumId="4" w15:restartNumberingAfterBreak="0">
    <w:nsid w:val="C215B5A3"/>
    <w:multiLevelType w:val="singleLevel"/>
    <w:tmpl w:val="C215B5A3"/>
    <w:lvl w:ilvl="0">
      <w:start w:val="4"/>
      <w:numFmt w:val="decimal"/>
      <w:suff w:val="nothing"/>
      <w:lvlText w:val="（%1）"/>
      <w:lvlJc w:val="left"/>
    </w:lvl>
  </w:abstractNum>
  <w:abstractNum w:abstractNumId="5" w15:restartNumberingAfterBreak="0">
    <w:nsid w:val="CC05F6B4"/>
    <w:multiLevelType w:val="singleLevel"/>
    <w:tmpl w:val="CC05F6B4"/>
    <w:lvl w:ilvl="0">
      <w:start w:val="2"/>
      <w:numFmt w:val="chineseCounting"/>
      <w:suff w:val="nothing"/>
      <w:lvlText w:val="第%1，"/>
      <w:lvlJc w:val="left"/>
      <w:rPr>
        <w:rFonts w:hint="eastAsia"/>
      </w:rPr>
    </w:lvl>
  </w:abstractNum>
  <w:abstractNum w:abstractNumId="6" w15:restartNumberingAfterBreak="0">
    <w:nsid w:val="CE254F6E"/>
    <w:multiLevelType w:val="singleLevel"/>
    <w:tmpl w:val="CE254F6E"/>
    <w:lvl w:ilvl="0">
      <w:start w:val="1"/>
      <w:numFmt w:val="chineseCounting"/>
      <w:suff w:val="nothing"/>
      <w:lvlText w:val="（%1）"/>
      <w:lvlJc w:val="left"/>
      <w:rPr>
        <w:rFonts w:hint="eastAsia"/>
      </w:rPr>
    </w:lvl>
  </w:abstractNum>
  <w:abstractNum w:abstractNumId="7" w15:restartNumberingAfterBreak="0">
    <w:nsid w:val="D6AADDA6"/>
    <w:multiLevelType w:val="singleLevel"/>
    <w:tmpl w:val="D6AADDA6"/>
    <w:lvl w:ilvl="0">
      <w:start w:val="1"/>
      <w:numFmt w:val="decimal"/>
      <w:lvlText w:val="%1."/>
      <w:lvlJc w:val="left"/>
      <w:pPr>
        <w:tabs>
          <w:tab w:val="left" w:pos="312"/>
        </w:tabs>
      </w:pPr>
    </w:lvl>
  </w:abstractNum>
  <w:abstractNum w:abstractNumId="8" w15:restartNumberingAfterBreak="0">
    <w:nsid w:val="F32CA022"/>
    <w:multiLevelType w:val="singleLevel"/>
    <w:tmpl w:val="F32CA022"/>
    <w:lvl w:ilvl="0">
      <w:start w:val="1"/>
      <w:numFmt w:val="decimal"/>
      <w:lvlText w:val="%1."/>
      <w:lvlJc w:val="left"/>
      <w:pPr>
        <w:tabs>
          <w:tab w:val="left" w:pos="312"/>
        </w:tabs>
      </w:pPr>
    </w:lvl>
  </w:abstractNum>
  <w:abstractNum w:abstractNumId="9" w15:restartNumberingAfterBreak="0">
    <w:nsid w:val="FFFFFF7C"/>
    <w:multiLevelType w:val="singleLevel"/>
    <w:tmpl w:val="BD26025A"/>
    <w:lvl w:ilvl="0">
      <w:start w:val="1"/>
      <w:numFmt w:val="decimal"/>
      <w:lvlText w:val="%1."/>
      <w:lvlJc w:val="left"/>
      <w:pPr>
        <w:tabs>
          <w:tab w:val="num" w:pos="2040"/>
        </w:tabs>
        <w:ind w:leftChars="800" w:left="2040" w:hangingChars="200" w:hanging="360"/>
      </w:pPr>
    </w:lvl>
  </w:abstractNum>
  <w:abstractNum w:abstractNumId="10" w15:restartNumberingAfterBreak="0">
    <w:nsid w:val="FFFFFF7D"/>
    <w:multiLevelType w:val="singleLevel"/>
    <w:tmpl w:val="254887D0"/>
    <w:lvl w:ilvl="0">
      <w:start w:val="1"/>
      <w:numFmt w:val="decimal"/>
      <w:lvlText w:val="%1."/>
      <w:lvlJc w:val="left"/>
      <w:pPr>
        <w:tabs>
          <w:tab w:val="num" w:pos="1620"/>
        </w:tabs>
        <w:ind w:leftChars="600" w:left="1620" w:hangingChars="200" w:hanging="360"/>
      </w:pPr>
    </w:lvl>
  </w:abstractNum>
  <w:abstractNum w:abstractNumId="11" w15:restartNumberingAfterBreak="0">
    <w:nsid w:val="FFFFFF7E"/>
    <w:multiLevelType w:val="singleLevel"/>
    <w:tmpl w:val="E27079EE"/>
    <w:lvl w:ilvl="0">
      <w:start w:val="1"/>
      <w:numFmt w:val="decimal"/>
      <w:lvlText w:val="%1."/>
      <w:lvlJc w:val="left"/>
      <w:pPr>
        <w:tabs>
          <w:tab w:val="num" w:pos="1200"/>
        </w:tabs>
        <w:ind w:leftChars="400" w:left="1200" w:hangingChars="200" w:hanging="360"/>
      </w:pPr>
    </w:lvl>
  </w:abstractNum>
  <w:abstractNum w:abstractNumId="12" w15:restartNumberingAfterBreak="0">
    <w:nsid w:val="FFFFFF7F"/>
    <w:multiLevelType w:val="singleLevel"/>
    <w:tmpl w:val="C102F886"/>
    <w:lvl w:ilvl="0">
      <w:start w:val="1"/>
      <w:numFmt w:val="decimal"/>
      <w:lvlText w:val="%1."/>
      <w:lvlJc w:val="left"/>
      <w:pPr>
        <w:tabs>
          <w:tab w:val="num" w:pos="780"/>
        </w:tabs>
        <w:ind w:leftChars="200" w:left="780" w:hangingChars="200" w:hanging="360"/>
      </w:pPr>
    </w:lvl>
  </w:abstractNum>
  <w:abstractNum w:abstractNumId="13" w15:restartNumberingAfterBreak="0">
    <w:nsid w:val="FFFFFF80"/>
    <w:multiLevelType w:val="singleLevel"/>
    <w:tmpl w:val="46EE70F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4" w15:restartNumberingAfterBreak="0">
    <w:nsid w:val="FFFFFF81"/>
    <w:multiLevelType w:val="singleLevel"/>
    <w:tmpl w:val="3E1E4F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5" w15:restartNumberingAfterBreak="0">
    <w:nsid w:val="FFFFFF82"/>
    <w:multiLevelType w:val="singleLevel"/>
    <w:tmpl w:val="875A2A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6" w15:restartNumberingAfterBreak="0">
    <w:nsid w:val="FFFFFF83"/>
    <w:multiLevelType w:val="singleLevel"/>
    <w:tmpl w:val="815A005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7" w15:restartNumberingAfterBreak="0">
    <w:nsid w:val="FFFFFF88"/>
    <w:multiLevelType w:val="singleLevel"/>
    <w:tmpl w:val="B39AA584"/>
    <w:lvl w:ilvl="0">
      <w:start w:val="1"/>
      <w:numFmt w:val="decimal"/>
      <w:lvlText w:val="%1."/>
      <w:lvlJc w:val="left"/>
      <w:pPr>
        <w:tabs>
          <w:tab w:val="num" w:pos="360"/>
        </w:tabs>
        <w:ind w:left="360" w:hangingChars="200" w:hanging="360"/>
      </w:pPr>
    </w:lvl>
  </w:abstractNum>
  <w:abstractNum w:abstractNumId="18" w15:restartNumberingAfterBreak="0">
    <w:nsid w:val="FFFFFF89"/>
    <w:multiLevelType w:val="singleLevel"/>
    <w:tmpl w:val="9B5ED5B8"/>
    <w:lvl w:ilvl="0">
      <w:start w:val="1"/>
      <w:numFmt w:val="bullet"/>
      <w:lvlText w:val=""/>
      <w:lvlJc w:val="left"/>
      <w:pPr>
        <w:tabs>
          <w:tab w:val="num" w:pos="360"/>
        </w:tabs>
        <w:ind w:left="360" w:hangingChars="200" w:hanging="360"/>
      </w:pPr>
      <w:rPr>
        <w:rFonts w:ascii="Wingdings" w:hAnsi="Wingdings" w:hint="default"/>
      </w:rPr>
    </w:lvl>
  </w:abstractNum>
  <w:abstractNum w:abstractNumId="19" w15:restartNumberingAfterBreak="0">
    <w:nsid w:val="00000001"/>
    <w:multiLevelType w:val="singleLevel"/>
    <w:tmpl w:val="00000001"/>
    <w:lvl w:ilvl="0">
      <w:start w:val="9"/>
      <w:numFmt w:val="decimal"/>
      <w:suff w:val="nothing"/>
      <w:lvlText w:val="（%1）"/>
      <w:lvlJc w:val="left"/>
    </w:lvl>
  </w:abstractNum>
  <w:abstractNum w:abstractNumId="20" w15:restartNumberingAfterBreak="0">
    <w:nsid w:val="00000002"/>
    <w:multiLevelType w:val="singleLevel"/>
    <w:tmpl w:val="00000002"/>
    <w:lvl w:ilvl="0">
      <w:start w:val="1"/>
      <w:numFmt w:val="decimal"/>
      <w:suff w:val="nothing"/>
      <w:lvlText w:val="（%1）"/>
      <w:lvlJc w:val="left"/>
    </w:lvl>
  </w:abstractNum>
  <w:abstractNum w:abstractNumId="21" w15:restartNumberingAfterBreak="0">
    <w:nsid w:val="00000003"/>
    <w:multiLevelType w:val="singleLevel"/>
    <w:tmpl w:val="00000003"/>
    <w:lvl w:ilvl="0">
      <w:start w:val="9"/>
      <w:numFmt w:val="decimal"/>
      <w:suff w:val="nothing"/>
      <w:lvlText w:val="（%1）"/>
      <w:lvlJc w:val="left"/>
    </w:lvl>
  </w:abstractNum>
  <w:abstractNum w:abstractNumId="22" w15:restartNumberingAfterBreak="0">
    <w:nsid w:val="00000004"/>
    <w:multiLevelType w:val="singleLevel"/>
    <w:tmpl w:val="00000004"/>
    <w:lvl w:ilvl="0">
      <w:start w:val="8"/>
      <w:numFmt w:val="decimal"/>
      <w:suff w:val="nothing"/>
      <w:lvlText w:val="（%1）"/>
      <w:lvlJc w:val="left"/>
    </w:lvl>
  </w:abstractNum>
  <w:abstractNum w:abstractNumId="23" w15:restartNumberingAfterBreak="0">
    <w:nsid w:val="00000005"/>
    <w:multiLevelType w:val="multilevel"/>
    <w:tmpl w:val="00000005"/>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4" w15:restartNumberingAfterBreak="0">
    <w:nsid w:val="02A65D91"/>
    <w:multiLevelType w:val="singleLevel"/>
    <w:tmpl w:val="02A65D91"/>
    <w:lvl w:ilvl="0">
      <w:start w:val="10"/>
      <w:numFmt w:val="chineseCounting"/>
      <w:suff w:val="nothing"/>
      <w:lvlText w:val="（%1）"/>
      <w:lvlJc w:val="left"/>
      <w:pPr>
        <w:ind w:left="630"/>
      </w:pPr>
      <w:rPr>
        <w:rFonts w:hint="eastAsia"/>
      </w:rPr>
    </w:lvl>
  </w:abstractNum>
  <w:abstractNum w:abstractNumId="25" w15:restartNumberingAfterBreak="0">
    <w:nsid w:val="02D08FE7"/>
    <w:multiLevelType w:val="singleLevel"/>
    <w:tmpl w:val="02D08FE7"/>
    <w:lvl w:ilvl="0">
      <w:start w:val="1"/>
      <w:numFmt w:val="decimal"/>
      <w:lvlText w:val="%1."/>
      <w:lvlJc w:val="left"/>
      <w:pPr>
        <w:tabs>
          <w:tab w:val="left" w:pos="312"/>
        </w:tabs>
      </w:pPr>
    </w:lvl>
  </w:abstractNum>
  <w:abstractNum w:abstractNumId="26" w15:restartNumberingAfterBreak="0">
    <w:nsid w:val="03910C04"/>
    <w:multiLevelType w:val="multilevel"/>
    <w:tmpl w:val="C9DC79FC"/>
    <w:lvl w:ilvl="0">
      <w:start w:val="1"/>
      <w:numFmt w:val="decimal"/>
      <w:lvlText w:val="%1"/>
      <w:lvlJc w:val="center"/>
      <w:pPr>
        <w:ind w:left="0" w:firstLine="288"/>
      </w:pPr>
      <w:rPr>
        <w:rFonts w:hint="eastAsia"/>
        <w:vanish/>
      </w:rPr>
    </w:lvl>
    <w:lvl w:ilvl="1">
      <w:start w:val="1"/>
      <w:numFmt w:val="chineseCountingThousand"/>
      <w:suff w:val="nothing"/>
      <w:lvlText w:val="第%2节　"/>
      <w:lvlJc w:val="center"/>
      <w:pPr>
        <w:ind w:left="0" w:firstLine="288"/>
      </w:pPr>
      <w:rPr>
        <w:rFonts w:hint="eastAsia"/>
      </w:rPr>
    </w:lvl>
    <w:lvl w:ilvl="2">
      <w:start w:val="1"/>
      <w:numFmt w:val="chineseCountingThousand"/>
      <w:suff w:val="nothing"/>
      <w:lvlText w:val="%3、"/>
      <w:lvlJc w:val="left"/>
      <w:pPr>
        <w:ind w:left="1276" w:firstLine="0"/>
      </w:pPr>
      <w:rPr>
        <w:rFonts w:hint="eastAsia"/>
        <w:lang w:val="en-US"/>
      </w:rPr>
    </w:lvl>
    <w:lvl w:ilvl="3">
      <w:start w:val="1"/>
      <w:numFmt w:val="chineseCountingThousand"/>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decimal"/>
      <w:suff w:val="nothing"/>
      <w:lvlText w:val="（%6）"/>
      <w:lvlJc w:val="left"/>
      <w:pPr>
        <w:ind w:left="0" w:firstLine="0"/>
      </w:pPr>
      <w:rPr>
        <w:rFonts w:hint="eastAsia"/>
      </w:rPr>
    </w:lvl>
    <w:lvl w:ilvl="6">
      <w:start w:val="1"/>
      <w:numFmt w:val="decimal"/>
      <w:suff w:val="nothing"/>
      <w:lvlText w:val="%7）"/>
      <w:lvlJc w:val="left"/>
      <w:pPr>
        <w:ind w:left="0" w:firstLine="0"/>
      </w:pPr>
      <w:rPr>
        <w:rFonts w:hint="eastAsia"/>
      </w:rPr>
    </w:lvl>
    <w:lvl w:ilvl="7">
      <w:start w:val="1"/>
      <w:numFmt w:val="lowerLetter"/>
      <w:suff w:val="nothing"/>
      <w:lvlText w:val="%8."/>
      <w:lvlJc w:val="left"/>
      <w:pPr>
        <w:ind w:left="0" w:firstLine="0"/>
      </w:pPr>
      <w:rPr>
        <w:rFonts w:hint="eastAsia"/>
      </w:rPr>
    </w:lvl>
    <w:lvl w:ilvl="8">
      <w:start w:val="1"/>
      <w:numFmt w:val="lowerLetter"/>
      <w:suff w:val="nothing"/>
      <w:lvlText w:val="%9）"/>
      <w:lvlJc w:val="left"/>
      <w:pPr>
        <w:ind w:left="0" w:firstLine="0"/>
      </w:pPr>
      <w:rPr>
        <w:rFonts w:hint="eastAsia"/>
      </w:rPr>
    </w:lvl>
  </w:abstractNum>
  <w:abstractNum w:abstractNumId="27" w15:restartNumberingAfterBreak="0">
    <w:nsid w:val="1C923499"/>
    <w:multiLevelType w:val="singleLevel"/>
    <w:tmpl w:val="1C923499"/>
    <w:lvl w:ilvl="0">
      <w:start w:val="1"/>
      <w:numFmt w:val="decimal"/>
      <w:lvlText w:val="%1."/>
      <w:lvlJc w:val="left"/>
      <w:pPr>
        <w:tabs>
          <w:tab w:val="left" w:pos="312"/>
        </w:tabs>
      </w:pPr>
    </w:lvl>
  </w:abstractNum>
  <w:abstractNum w:abstractNumId="28" w15:restartNumberingAfterBreak="0">
    <w:nsid w:val="21D40645"/>
    <w:multiLevelType w:val="hybridMultilevel"/>
    <w:tmpl w:val="849CF6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578138E"/>
    <w:multiLevelType w:val="multilevel"/>
    <w:tmpl w:val="6B064FCE"/>
    <w:lvl w:ilvl="0">
      <w:start w:val="1"/>
      <w:numFmt w:val="chineseCountingThousand"/>
      <w:suff w:val="nothing"/>
      <w:lvlText w:val="第%1章　"/>
      <w:lvlJc w:val="center"/>
      <w:pPr>
        <w:ind w:left="0" w:firstLine="288"/>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28BB0A3D"/>
    <w:multiLevelType w:val="singleLevel"/>
    <w:tmpl w:val="28BB0A3D"/>
    <w:lvl w:ilvl="0">
      <w:start w:val="5"/>
      <w:numFmt w:val="chineseCounting"/>
      <w:suff w:val="nothing"/>
      <w:lvlText w:val="（%1）"/>
      <w:lvlJc w:val="left"/>
      <w:rPr>
        <w:rFonts w:hint="eastAsia"/>
      </w:rPr>
    </w:lvl>
  </w:abstractNum>
  <w:abstractNum w:abstractNumId="31" w15:restartNumberingAfterBreak="0">
    <w:nsid w:val="34626432"/>
    <w:multiLevelType w:val="multilevel"/>
    <w:tmpl w:val="FBB02EE2"/>
    <w:lvl w:ilvl="0">
      <w:start w:val="1"/>
      <w:numFmt w:val="decimal"/>
      <w:lvlText w:val="%1"/>
      <w:lvlJc w:val="center"/>
      <w:pPr>
        <w:ind w:left="0" w:firstLine="288"/>
      </w:pPr>
      <w:rPr>
        <w:rFonts w:hint="eastAsia"/>
        <w:vanish w:val="0"/>
      </w:rPr>
    </w:lvl>
    <w:lvl w:ilvl="1">
      <w:start w:val="1"/>
      <w:numFmt w:val="chineseCountingThousand"/>
      <w:suff w:val="nothing"/>
      <w:lvlText w:val="第%2节　"/>
      <w:lvlJc w:val="center"/>
      <w:pPr>
        <w:ind w:left="0" w:firstLine="288"/>
      </w:pPr>
      <w:rPr>
        <w:rFonts w:hint="eastAsia"/>
      </w:rPr>
    </w:lvl>
    <w:lvl w:ilvl="2">
      <w:start w:val="1"/>
      <w:numFmt w:val="chineseCountingThousand"/>
      <w:suff w:val="nothing"/>
      <w:lvlText w:val="%3、"/>
      <w:lvlJc w:val="left"/>
      <w:pPr>
        <w:ind w:left="1276" w:firstLine="0"/>
      </w:pPr>
      <w:rPr>
        <w:rFonts w:hint="eastAsia"/>
        <w:lang w:val="en-US"/>
      </w:rPr>
    </w:lvl>
    <w:lvl w:ilvl="3">
      <w:start w:val="1"/>
      <w:numFmt w:val="chineseCountingThousand"/>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decimal"/>
      <w:suff w:val="nothing"/>
      <w:lvlText w:val="（%6）"/>
      <w:lvlJc w:val="left"/>
      <w:pPr>
        <w:ind w:left="0" w:firstLine="0"/>
      </w:pPr>
      <w:rPr>
        <w:rFonts w:hint="eastAsia"/>
      </w:rPr>
    </w:lvl>
    <w:lvl w:ilvl="6">
      <w:start w:val="1"/>
      <w:numFmt w:val="decimal"/>
      <w:suff w:val="nothing"/>
      <w:lvlText w:val="%7）"/>
      <w:lvlJc w:val="left"/>
      <w:pPr>
        <w:ind w:left="0" w:firstLine="0"/>
      </w:pPr>
      <w:rPr>
        <w:rFonts w:hint="eastAsia"/>
      </w:rPr>
    </w:lvl>
    <w:lvl w:ilvl="7">
      <w:start w:val="1"/>
      <w:numFmt w:val="lowerLetter"/>
      <w:suff w:val="nothing"/>
      <w:lvlText w:val="%8."/>
      <w:lvlJc w:val="left"/>
      <w:pPr>
        <w:ind w:left="0" w:firstLine="0"/>
      </w:pPr>
      <w:rPr>
        <w:rFonts w:hint="eastAsia"/>
      </w:rPr>
    </w:lvl>
    <w:lvl w:ilvl="8">
      <w:start w:val="1"/>
      <w:numFmt w:val="lowerLetter"/>
      <w:suff w:val="nothing"/>
      <w:lvlText w:val="%9）"/>
      <w:lvlJc w:val="left"/>
      <w:pPr>
        <w:ind w:left="0" w:firstLine="0"/>
      </w:pPr>
      <w:rPr>
        <w:rFonts w:hint="eastAsia"/>
      </w:rPr>
    </w:lvl>
  </w:abstractNum>
  <w:abstractNum w:abstractNumId="32" w15:restartNumberingAfterBreak="0">
    <w:nsid w:val="40C61FC4"/>
    <w:multiLevelType w:val="multilevel"/>
    <w:tmpl w:val="40C61F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3A42C8A"/>
    <w:multiLevelType w:val="multilevel"/>
    <w:tmpl w:val="43A42C8A"/>
    <w:lvl w:ilvl="0">
      <w:start w:val="4"/>
      <w:numFmt w:val="decimal"/>
      <w:pStyle w:val="a"/>
      <w:lvlText w:val="%1"/>
      <w:lvlJc w:val="left"/>
      <w:pPr>
        <w:tabs>
          <w:tab w:val="left" w:pos="360"/>
        </w:tabs>
        <w:ind w:left="360" w:hanging="360"/>
      </w:pPr>
      <w:rPr>
        <w:rFonts w:cs="Times New Roman" w:hint="eastAsia"/>
      </w:rPr>
    </w:lvl>
    <w:lvl w:ilvl="1">
      <w:start w:val="5"/>
      <w:numFmt w:val="decimal"/>
      <w:lvlText w:val="%1.%2"/>
      <w:lvlJc w:val="left"/>
      <w:pPr>
        <w:tabs>
          <w:tab w:val="left" w:pos="360"/>
        </w:tabs>
        <w:ind w:left="360" w:hanging="360"/>
      </w:pPr>
      <w:rPr>
        <w:rFonts w:cs="Times New Roman" w:hint="eastAsia"/>
      </w:rPr>
    </w:lvl>
    <w:lvl w:ilvl="2">
      <w:start w:val="1"/>
      <w:numFmt w:val="decimal"/>
      <w:lvlText w:val="%1.%2.%3"/>
      <w:lvlJc w:val="left"/>
      <w:pPr>
        <w:tabs>
          <w:tab w:val="left" w:pos="720"/>
        </w:tabs>
        <w:ind w:left="720" w:hanging="720"/>
      </w:pPr>
      <w:rPr>
        <w:rFonts w:cs="Times New Roman" w:hint="eastAsia"/>
      </w:rPr>
    </w:lvl>
    <w:lvl w:ilvl="3">
      <w:start w:val="1"/>
      <w:numFmt w:val="decimal"/>
      <w:lvlText w:val="%1.%2.%3.%4"/>
      <w:lvlJc w:val="left"/>
      <w:pPr>
        <w:tabs>
          <w:tab w:val="left" w:pos="1080"/>
        </w:tabs>
        <w:ind w:left="1080" w:hanging="1080"/>
      </w:pPr>
      <w:rPr>
        <w:rFonts w:cs="Times New Roman" w:hint="eastAsia"/>
      </w:rPr>
    </w:lvl>
    <w:lvl w:ilvl="4">
      <w:start w:val="1"/>
      <w:numFmt w:val="decimal"/>
      <w:lvlText w:val="%1.%2.%3.%4.%5"/>
      <w:lvlJc w:val="left"/>
      <w:pPr>
        <w:tabs>
          <w:tab w:val="left" w:pos="1080"/>
        </w:tabs>
        <w:ind w:left="1080" w:hanging="1080"/>
      </w:pPr>
      <w:rPr>
        <w:rFonts w:cs="Times New Roman" w:hint="eastAsia"/>
      </w:rPr>
    </w:lvl>
    <w:lvl w:ilvl="5">
      <w:start w:val="1"/>
      <w:numFmt w:val="decimal"/>
      <w:lvlText w:val="%1.%2.%3.%4.%5.%6"/>
      <w:lvlJc w:val="left"/>
      <w:pPr>
        <w:tabs>
          <w:tab w:val="left" w:pos="1440"/>
        </w:tabs>
        <w:ind w:left="1440" w:hanging="1440"/>
      </w:pPr>
      <w:rPr>
        <w:rFonts w:cs="Times New Roman" w:hint="eastAsia"/>
      </w:rPr>
    </w:lvl>
    <w:lvl w:ilvl="6">
      <w:start w:val="1"/>
      <w:numFmt w:val="decimal"/>
      <w:lvlText w:val="%1.%2.%3.%4.%5.%6.%7"/>
      <w:lvlJc w:val="left"/>
      <w:pPr>
        <w:tabs>
          <w:tab w:val="left" w:pos="1440"/>
        </w:tabs>
        <w:ind w:left="1440" w:hanging="1440"/>
      </w:pPr>
      <w:rPr>
        <w:rFonts w:cs="Times New Roman" w:hint="eastAsia"/>
      </w:rPr>
    </w:lvl>
    <w:lvl w:ilvl="7">
      <w:start w:val="1"/>
      <w:numFmt w:val="decimal"/>
      <w:lvlText w:val="%1.%2.%3.%4.%5.%6.%7.%8"/>
      <w:lvlJc w:val="left"/>
      <w:pPr>
        <w:tabs>
          <w:tab w:val="left" w:pos="1800"/>
        </w:tabs>
        <w:ind w:left="1800" w:hanging="1800"/>
      </w:pPr>
      <w:rPr>
        <w:rFonts w:cs="Times New Roman" w:hint="eastAsia"/>
      </w:rPr>
    </w:lvl>
    <w:lvl w:ilvl="8">
      <w:start w:val="1"/>
      <w:numFmt w:val="decimal"/>
      <w:lvlText w:val="%1.%2.%3.%4.%5.%6.%7.%8.%9"/>
      <w:lvlJc w:val="left"/>
      <w:pPr>
        <w:tabs>
          <w:tab w:val="left" w:pos="1800"/>
        </w:tabs>
        <w:ind w:left="1800" w:hanging="1800"/>
      </w:pPr>
      <w:rPr>
        <w:rFonts w:cs="Times New Roman" w:hint="eastAsia"/>
      </w:rPr>
    </w:lvl>
  </w:abstractNum>
  <w:abstractNum w:abstractNumId="34" w15:restartNumberingAfterBreak="0">
    <w:nsid w:val="45866BB8"/>
    <w:multiLevelType w:val="multilevel"/>
    <w:tmpl w:val="FBB02EE2"/>
    <w:lvl w:ilvl="0">
      <w:start w:val="1"/>
      <w:numFmt w:val="decimal"/>
      <w:lvlText w:val="%1"/>
      <w:lvlJc w:val="center"/>
      <w:pPr>
        <w:ind w:left="0" w:firstLine="288"/>
      </w:pPr>
      <w:rPr>
        <w:rFonts w:hint="eastAsia"/>
        <w:vanish w:val="0"/>
      </w:rPr>
    </w:lvl>
    <w:lvl w:ilvl="1">
      <w:start w:val="1"/>
      <w:numFmt w:val="chineseCountingThousand"/>
      <w:suff w:val="nothing"/>
      <w:lvlText w:val="第%2节　"/>
      <w:lvlJc w:val="center"/>
      <w:pPr>
        <w:ind w:left="0" w:firstLine="288"/>
      </w:pPr>
      <w:rPr>
        <w:rFonts w:hint="eastAsia"/>
      </w:rPr>
    </w:lvl>
    <w:lvl w:ilvl="2">
      <w:start w:val="1"/>
      <w:numFmt w:val="chineseCountingThousand"/>
      <w:suff w:val="nothing"/>
      <w:lvlText w:val="%3、"/>
      <w:lvlJc w:val="left"/>
      <w:pPr>
        <w:ind w:left="1276" w:firstLine="0"/>
      </w:pPr>
      <w:rPr>
        <w:rFonts w:hint="eastAsia"/>
        <w:lang w:val="en-US"/>
      </w:rPr>
    </w:lvl>
    <w:lvl w:ilvl="3">
      <w:start w:val="1"/>
      <w:numFmt w:val="chineseCountingThousand"/>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decimal"/>
      <w:suff w:val="nothing"/>
      <w:lvlText w:val="（%6）"/>
      <w:lvlJc w:val="left"/>
      <w:pPr>
        <w:ind w:left="0" w:firstLine="0"/>
      </w:pPr>
      <w:rPr>
        <w:rFonts w:hint="eastAsia"/>
      </w:rPr>
    </w:lvl>
    <w:lvl w:ilvl="6">
      <w:start w:val="1"/>
      <w:numFmt w:val="decimal"/>
      <w:suff w:val="nothing"/>
      <w:lvlText w:val="%7）"/>
      <w:lvlJc w:val="left"/>
      <w:pPr>
        <w:ind w:left="0" w:firstLine="0"/>
      </w:pPr>
      <w:rPr>
        <w:rFonts w:hint="eastAsia"/>
      </w:rPr>
    </w:lvl>
    <w:lvl w:ilvl="7">
      <w:start w:val="1"/>
      <w:numFmt w:val="lowerLetter"/>
      <w:suff w:val="nothing"/>
      <w:lvlText w:val="%8."/>
      <w:lvlJc w:val="left"/>
      <w:pPr>
        <w:ind w:left="0" w:firstLine="0"/>
      </w:pPr>
      <w:rPr>
        <w:rFonts w:hint="eastAsia"/>
      </w:rPr>
    </w:lvl>
    <w:lvl w:ilvl="8">
      <w:start w:val="1"/>
      <w:numFmt w:val="lowerLetter"/>
      <w:suff w:val="nothing"/>
      <w:lvlText w:val="%9）"/>
      <w:lvlJc w:val="left"/>
      <w:pPr>
        <w:ind w:left="0" w:firstLine="0"/>
      </w:pPr>
      <w:rPr>
        <w:rFonts w:hint="eastAsia"/>
      </w:rPr>
    </w:lvl>
  </w:abstractNum>
  <w:abstractNum w:abstractNumId="35" w15:restartNumberingAfterBreak="0">
    <w:nsid w:val="46AE3E22"/>
    <w:multiLevelType w:val="multilevel"/>
    <w:tmpl w:val="46AE3E22"/>
    <w:lvl w:ilvl="0">
      <w:start w:val="1"/>
      <w:numFmt w:val="decimal"/>
      <w:lvlText w:val="%1)"/>
      <w:lvlJc w:val="left"/>
      <w:pPr>
        <w:ind w:left="920" w:hanging="36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6" w15:restartNumberingAfterBreak="0">
    <w:nsid w:val="48BA4BD0"/>
    <w:multiLevelType w:val="multilevel"/>
    <w:tmpl w:val="48BA4BD0"/>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7" w15:restartNumberingAfterBreak="0">
    <w:nsid w:val="4BCE5B3A"/>
    <w:multiLevelType w:val="singleLevel"/>
    <w:tmpl w:val="4BCE5B3A"/>
    <w:lvl w:ilvl="0">
      <w:start w:val="2"/>
      <w:numFmt w:val="chineseCounting"/>
      <w:suff w:val="nothing"/>
      <w:lvlText w:val="（%1）"/>
      <w:lvlJc w:val="left"/>
      <w:pPr>
        <w:ind w:left="840"/>
      </w:pPr>
      <w:rPr>
        <w:rFonts w:hint="eastAsia"/>
      </w:rPr>
    </w:lvl>
  </w:abstractNum>
  <w:abstractNum w:abstractNumId="38" w15:restartNumberingAfterBreak="0">
    <w:nsid w:val="5B0804DD"/>
    <w:multiLevelType w:val="multilevel"/>
    <w:tmpl w:val="B17C7B7C"/>
    <w:lvl w:ilvl="0">
      <w:start w:val="1"/>
      <w:numFmt w:val="decimal"/>
      <w:pStyle w:val="1"/>
      <w:suff w:val="space"/>
      <w:lvlText w:val="%1"/>
      <w:lvlJc w:val="left"/>
      <w:pPr>
        <w:ind w:left="0" w:firstLine="0"/>
      </w:pPr>
      <w:rPr>
        <w:rFonts w:ascii="Times New Roman" w:eastAsia="黑体" w:hAnsi="Times New Roman" w:hint="default"/>
        <w:b w:val="0"/>
        <w:i w:val="0"/>
        <w:vanish w:val="0"/>
        <w:color w:val="auto"/>
        <w:sz w:val="32"/>
        <w:u w:val="none"/>
        <w:em w:val="none"/>
      </w:rPr>
    </w:lvl>
    <w:lvl w:ilvl="1">
      <w:start w:val="1"/>
      <w:numFmt w:val="decimal"/>
      <w:pStyle w:val="2"/>
      <w:suff w:val="space"/>
      <w:lvlText w:val="%1.%2"/>
      <w:lvlJc w:val="left"/>
      <w:pPr>
        <w:ind w:left="0" w:firstLine="0"/>
      </w:pPr>
      <w:rPr>
        <w:rFonts w:ascii="Times New Roman" w:eastAsia="黑体" w:hAnsi="Times New Roman" w:hint="default"/>
        <w:b w:val="0"/>
        <w:i w:val="0"/>
        <w:vanish w:val="0"/>
        <w:color w:val="auto"/>
        <w:sz w:val="30"/>
        <w:u w:val="none"/>
        <w:em w:val="none"/>
      </w:rPr>
    </w:lvl>
    <w:lvl w:ilvl="2">
      <w:start w:val="1"/>
      <w:numFmt w:val="decimal"/>
      <w:pStyle w:val="3"/>
      <w:suff w:val="space"/>
      <w:lvlText w:val="%1.%2.%3"/>
      <w:lvlJc w:val="left"/>
      <w:pPr>
        <w:ind w:left="0" w:firstLine="0"/>
      </w:pPr>
      <w:rPr>
        <w:rFonts w:ascii="Times New Roman" w:eastAsia="黑体" w:hAnsi="Times New Roman" w:hint="default"/>
        <w:b w:val="0"/>
        <w:i w:val="0"/>
        <w:vanish w:val="0"/>
        <w:color w:val="auto"/>
        <w:sz w:val="28"/>
        <w:u w:val="none"/>
        <w:em w:val="none"/>
        <w:lang w:val="en-US"/>
      </w:rPr>
    </w:lvl>
    <w:lvl w:ilvl="3">
      <w:start w:val="1"/>
      <w:numFmt w:val="decimal"/>
      <w:pStyle w:val="4"/>
      <w:suff w:val="space"/>
      <w:lvlText w:val="%1.%2.%3.%4"/>
      <w:lvlJc w:val="left"/>
      <w:pPr>
        <w:ind w:left="0" w:firstLine="0"/>
      </w:pPr>
      <w:rPr>
        <w:rFonts w:hint="eastAsia"/>
      </w:rPr>
    </w:lvl>
    <w:lvl w:ilvl="4">
      <w:start w:val="1"/>
      <w:numFmt w:val="decimal"/>
      <w:pStyle w:val="5"/>
      <w:suff w:val="nothing"/>
      <w:lvlText w:val="%5."/>
      <w:lvlJc w:val="left"/>
      <w:pPr>
        <w:ind w:left="0" w:firstLine="0"/>
      </w:pPr>
      <w:rPr>
        <w:rFonts w:hint="eastAsia"/>
      </w:rPr>
    </w:lvl>
    <w:lvl w:ilvl="5">
      <w:start w:val="1"/>
      <w:numFmt w:val="decimal"/>
      <w:pStyle w:val="6"/>
      <w:suff w:val="nothing"/>
      <w:lvlText w:val="（%6）"/>
      <w:lvlJc w:val="left"/>
      <w:pPr>
        <w:ind w:left="0" w:firstLine="0"/>
      </w:pPr>
      <w:rPr>
        <w:rFonts w:hint="eastAsia"/>
      </w:rPr>
    </w:lvl>
    <w:lvl w:ilvl="6">
      <w:start w:val="1"/>
      <w:numFmt w:val="decimal"/>
      <w:pStyle w:val="7"/>
      <w:suff w:val="nothing"/>
      <w:lvlText w:val="%7）"/>
      <w:lvlJc w:val="left"/>
      <w:pPr>
        <w:ind w:left="0" w:firstLine="0"/>
      </w:pPr>
      <w:rPr>
        <w:rFonts w:hint="eastAsia"/>
      </w:rPr>
    </w:lvl>
    <w:lvl w:ilvl="7">
      <w:start w:val="1"/>
      <w:numFmt w:val="lowerLetter"/>
      <w:pStyle w:val="8"/>
      <w:suff w:val="nothing"/>
      <w:lvlText w:val="%8."/>
      <w:lvlJc w:val="left"/>
      <w:pPr>
        <w:ind w:left="0" w:firstLine="0"/>
      </w:pPr>
      <w:rPr>
        <w:rFonts w:hint="eastAsia"/>
      </w:rPr>
    </w:lvl>
    <w:lvl w:ilvl="8">
      <w:start w:val="1"/>
      <w:numFmt w:val="lowerLetter"/>
      <w:pStyle w:val="9"/>
      <w:suff w:val="nothing"/>
      <w:lvlText w:val="%9）"/>
      <w:lvlJc w:val="left"/>
      <w:pPr>
        <w:ind w:left="0" w:firstLine="0"/>
      </w:pPr>
      <w:rPr>
        <w:rFonts w:hint="eastAsia"/>
      </w:rPr>
    </w:lvl>
  </w:abstractNum>
  <w:abstractNum w:abstractNumId="39" w15:restartNumberingAfterBreak="0">
    <w:nsid w:val="666C1851"/>
    <w:multiLevelType w:val="singleLevel"/>
    <w:tmpl w:val="00000000"/>
    <w:lvl w:ilvl="0">
      <w:start w:val="1"/>
      <w:numFmt w:val="decimal"/>
      <w:suff w:val="nothing"/>
      <w:lvlText w:val="（%1）"/>
      <w:lvlJc w:val="left"/>
    </w:lvl>
  </w:abstractNum>
  <w:abstractNum w:abstractNumId="40" w15:restartNumberingAfterBreak="0">
    <w:nsid w:val="6A623E56"/>
    <w:multiLevelType w:val="singleLevel"/>
    <w:tmpl w:val="6A623E56"/>
    <w:lvl w:ilvl="0">
      <w:start w:val="3"/>
      <w:numFmt w:val="chineseCounting"/>
      <w:suff w:val="space"/>
      <w:lvlText w:val="第%1章"/>
      <w:lvlJc w:val="left"/>
      <w:rPr>
        <w:rFonts w:hint="eastAsia"/>
      </w:rPr>
    </w:lvl>
  </w:abstractNum>
  <w:abstractNum w:abstractNumId="41" w15:restartNumberingAfterBreak="0">
    <w:nsid w:val="6C35002C"/>
    <w:multiLevelType w:val="multilevel"/>
    <w:tmpl w:val="6C35002C"/>
    <w:lvl w:ilvl="0">
      <w:start w:val="1"/>
      <w:numFmt w:val="decimal"/>
      <w:lvlText w:val="%1."/>
      <w:lvlJc w:val="left"/>
      <w:pPr>
        <w:ind w:left="360" w:hanging="360"/>
      </w:pPr>
      <w:rPr>
        <w:rFonts w:hint="default"/>
      </w:rPr>
    </w:lvl>
    <w:lvl w:ilvl="1">
      <w:start w:val="1"/>
      <w:numFmt w:val="decimal"/>
      <w:isLgl/>
      <w:lvlText w:val="%1.%2"/>
      <w:lvlJc w:val="left"/>
      <w:pPr>
        <w:ind w:left="557" w:hanging="55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75207FBA"/>
    <w:multiLevelType w:val="singleLevel"/>
    <w:tmpl w:val="75207FBA"/>
    <w:lvl w:ilvl="0">
      <w:start w:val="1"/>
      <w:numFmt w:val="chineseCounting"/>
      <w:suff w:val="nothing"/>
      <w:lvlText w:val="%1、"/>
      <w:lvlJc w:val="left"/>
      <w:rPr>
        <w:rFonts w:hint="eastAsia"/>
      </w:rPr>
    </w:lvl>
  </w:abstractNum>
  <w:abstractNum w:abstractNumId="43" w15:restartNumberingAfterBreak="0">
    <w:nsid w:val="7CEA0F13"/>
    <w:multiLevelType w:val="singleLevel"/>
    <w:tmpl w:val="7CEA0F13"/>
    <w:lvl w:ilvl="0">
      <w:start w:val="1"/>
      <w:numFmt w:val="decimal"/>
      <w:lvlText w:val="%1."/>
      <w:lvlJc w:val="left"/>
      <w:pPr>
        <w:tabs>
          <w:tab w:val="left" w:pos="312"/>
        </w:tabs>
      </w:pPr>
    </w:lvl>
  </w:abstractNum>
  <w:num w:numId="1">
    <w:abstractNumId w:val="17"/>
  </w:num>
  <w:num w:numId="2">
    <w:abstractNumId w:val="12"/>
  </w:num>
  <w:num w:numId="3">
    <w:abstractNumId w:val="11"/>
  </w:num>
  <w:num w:numId="4">
    <w:abstractNumId w:val="10"/>
  </w:num>
  <w:num w:numId="5">
    <w:abstractNumId w:val="9"/>
  </w:num>
  <w:num w:numId="6">
    <w:abstractNumId w:val="18"/>
  </w:num>
  <w:num w:numId="7">
    <w:abstractNumId w:val="16"/>
  </w:num>
  <w:num w:numId="8">
    <w:abstractNumId w:val="15"/>
  </w:num>
  <w:num w:numId="9">
    <w:abstractNumId w:val="14"/>
  </w:num>
  <w:num w:numId="10">
    <w:abstractNumId w:val="13"/>
  </w:num>
  <w:num w:numId="11">
    <w:abstractNumId w:val="5"/>
  </w:num>
  <w:num w:numId="12">
    <w:abstractNumId w:val="42"/>
  </w:num>
  <w:num w:numId="13">
    <w:abstractNumId w:val="3"/>
  </w:num>
  <w:num w:numId="14">
    <w:abstractNumId w:val="4"/>
  </w:num>
  <w:num w:numId="15">
    <w:abstractNumId w:val="40"/>
  </w:num>
  <w:num w:numId="16">
    <w:abstractNumId w:val="28"/>
  </w:num>
  <w:num w:numId="17">
    <w:abstractNumId w:val="35"/>
  </w:num>
  <w:num w:numId="18">
    <w:abstractNumId w:val="36"/>
  </w:num>
  <w:num w:numId="19">
    <w:abstractNumId w:val="41"/>
  </w:num>
  <w:num w:numId="20">
    <w:abstractNumId w:val="32"/>
  </w:num>
  <w:num w:numId="21">
    <w:abstractNumId w:val="23"/>
  </w:num>
  <w:num w:numId="22">
    <w:abstractNumId w:val="22"/>
  </w:num>
  <w:num w:numId="23">
    <w:abstractNumId w:val="21"/>
  </w:num>
  <w:num w:numId="24">
    <w:abstractNumId w:val="39"/>
  </w:num>
  <w:num w:numId="25">
    <w:abstractNumId w:val="19"/>
  </w:num>
  <w:num w:numId="26">
    <w:abstractNumId w:val="20"/>
  </w:num>
  <w:num w:numId="27">
    <w:abstractNumId w:val="1"/>
  </w:num>
  <w:num w:numId="28">
    <w:abstractNumId w:val="8"/>
  </w:num>
  <w:num w:numId="29">
    <w:abstractNumId w:val="37"/>
  </w:num>
  <w:num w:numId="30">
    <w:abstractNumId w:val="30"/>
  </w:num>
  <w:num w:numId="31">
    <w:abstractNumId w:val="24"/>
  </w:num>
  <w:num w:numId="32">
    <w:abstractNumId w:val="27"/>
  </w:num>
  <w:num w:numId="33">
    <w:abstractNumId w:val="2"/>
  </w:num>
  <w:num w:numId="34">
    <w:abstractNumId w:val="43"/>
  </w:num>
  <w:num w:numId="35">
    <w:abstractNumId w:val="7"/>
  </w:num>
  <w:num w:numId="36">
    <w:abstractNumId w:val="0"/>
  </w:num>
  <w:num w:numId="37">
    <w:abstractNumId w:val="25"/>
  </w:num>
  <w:num w:numId="38">
    <w:abstractNumId w:val="6"/>
  </w:num>
  <w:num w:numId="39">
    <w:abstractNumId w:val="29"/>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26"/>
  </w:num>
  <w:num w:numId="44">
    <w:abstractNumId w:val="31"/>
  </w:num>
  <w:num w:numId="45">
    <w:abstractNumId w:val="34"/>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93F"/>
    <w:rsid w:val="00000744"/>
    <w:rsid w:val="000022FE"/>
    <w:rsid w:val="00005122"/>
    <w:rsid w:val="000053A2"/>
    <w:rsid w:val="00006A8A"/>
    <w:rsid w:val="000078BE"/>
    <w:rsid w:val="00007E23"/>
    <w:rsid w:val="000130D7"/>
    <w:rsid w:val="0001356E"/>
    <w:rsid w:val="00014E99"/>
    <w:rsid w:val="00015B81"/>
    <w:rsid w:val="000162C5"/>
    <w:rsid w:val="00016438"/>
    <w:rsid w:val="000170E1"/>
    <w:rsid w:val="00020714"/>
    <w:rsid w:val="00022A42"/>
    <w:rsid w:val="00031D36"/>
    <w:rsid w:val="00041210"/>
    <w:rsid w:val="000415CB"/>
    <w:rsid w:val="00051851"/>
    <w:rsid w:val="0005333E"/>
    <w:rsid w:val="0005605F"/>
    <w:rsid w:val="00057106"/>
    <w:rsid w:val="0006048B"/>
    <w:rsid w:val="0006150C"/>
    <w:rsid w:val="00067BFA"/>
    <w:rsid w:val="0007150A"/>
    <w:rsid w:val="00071D9F"/>
    <w:rsid w:val="00073483"/>
    <w:rsid w:val="00075F45"/>
    <w:rsid w:val="0007605B"/>
    <w:rsid w:val="00082122"/>
    <w:rsid w:val="00082B56"/>
    <w:rsid w:val="00084214"/>
    <w:rsid w:val="00087D20"/>
    <w:rsid w:val="000924CA"/>
    <w:rsid w:val="00092AD9"/>
    <w:rsid w:val="00093926"/>
    <w:rsid w:val="000A209D"/>
    <w:rsid w:val="000A27D6"/>
    <w:rsid w:val="000A292D"/>
    <w:rsid w:val="000A3B95"/>
    <w:rsid w:val="000A5549"/>
    <w:rsid w:val="000A5D76"/>
    <w:rsid w:val="000A7E48"/>
    <w:rsid w:val="000B3AD8"/>
    <w:rsid w:val="000C03B8"/>
    <w:rsid w:val="000C21AA"/>
    <w:rsid w:val="000C25ED"/>
    <w:rsid w:val="000C3E5F"/>
    <w:rsid w:val="000D0090"/>
    <w:rsid w:val="000D19D1"/>
    <w:rsid w:val="000D1E7C"/>
    <w:rsid w:val="000D324A"/>
    <w:rsid w:val="000D5DC7"/>
    <w:rsid w:val="000D7A42"/>
    <w:rsid w:val="000E0BB3"/>
    <w:rsid w:val="000E3582"/>
    <w:rsid w:val="000E5718"/>
    <w:rsid w:val="000E65C0"/>
    <w:rsid w:val="000E77C3"/>
    <w:rsid w:val="000F22CF"/>
    <w:rsid w:val="000F2914"/>
    <w:rsid w:val="000F3F6A"/>
    <w:rsid w:val="000F574D"/>
    <w:rsid w:val="0010027B"/>
    <w:rsid w:val="00103257"/>
    <w:rsid w:val="00104191"/>
    <w:rsid w:val="0010746C"/>
    <w:rsid w:val="001101BE"/>
    <w:rsid w:val="00114E6B"/>
    <w:rsid w:val="00124CF8"/>
    <w:rsid w:val="001302C5"/>
    <w:rsid w:val="0013518D"/>
    <w:rsid w:val="001354C5"/>
    <w:rsid w:val="001366A6"/>
    <w:rsid w:val="001401D2"/>
    <w:rsid w:val="00141BCA"/>
    <w:rsid w:val="00141E41"/>
    <w:rsid w:val="00141F35"/>
    <w:rsid w:val="00143C69"/>
    <w:rsid w:val="001446FF"/>
    <w:rsid w:val="001455DB"/>
    <w:rsid w:val="00145D7D"/>
    <w:rsid w:val="0014797B"/>
    <w:rsid w:val="001527CF"/>
    <w:rsid w:val="0015374D"/>
    <w:rsid w:val="00154BB2"/>
    <w:rsid w:val="00157E9C"/>
    <w:rsid w:val="0016308B"/>
    <w:rsid w:val="00163D96"/>
    <w:rsid w:val="00167F47"/>
    <w:rsid w:val="001705F6"/>
    <w:rsid w:val="00174A68"/>
    <w:rsid w:val="0018008B"/>
    <w:rsid w:val="0018069C"/>
    <w:rsid w:val="00181FCD"/>
    <w:rsid w:val="001830FE"/>
    <w:rsid w:val="00186D7F"/>
    <w:rsid w:val="001910CD"/>
    <w:rsid w:val="00191D24"/>
    <w:rsid w:val="001A1374"/>
    <w:rsid w:val="001A424B"/>
    <w:rsid w:val="001A5E6A"/>
    <w:rsid w:val="001B06DC"/>
    <w:rsid w:val="001B1D86"/>
    <w:rsid w:val="001B312F"/>
    <w:rsid w:val="001B3344"/>
    <w:rsid w:val="001B594C"/>
    <w:rsid w:val="001C16BB"/>
    <w:rsid w:val="001C2194"/>
    <w:rsid w:val="001C4D05"/>
    <w:rsid w:val="001C5DD8"/>
    <w:rsid w:val="001D0148"/>
    <w:rsid w:val="001D1777"/>
    <w:rsid w:val="001D3B91"/>
    <w:rsid w:val="001D6AC3"/>
    <w:rsid w:val="001D6B4E"/>
    <w:rsid w:val="001E5616"/>
    <w:rsid w:val="001E7186"/>
    <w:rsid w:val="001E7AD7"/>
    <w:rsid w:val="001F5D19"/>
    <w:rsid w:val="001F6183"/>
    <w:rsid w:val="00204EF5"/>
    <w:rsid w:val="00205AF1"/>
    <w:rsid w:val="00210EA8"/>
    <w:rsid w:val="00212577"/>
    <w:rsid w:val="00214A87"/>
    <w:rsid w:val="00216669"/>
    <w:rsid w:val="00221204"/>
    <w:rsid w:val="0022371F"/>
    <w:rsid w:val="0022393B"/>
    <w:rsid w:val="00223FAD"/>
    <w:rsid w:val="0023296E"/>
    <w:rsid w:val="0023321B"/>
    <w:rsid w:val="002349FF"/>
    <w:rsid w:val="00236A8E"/>
    <w:rsid w:val="00237D9B"/>
    <w:rsid w:val="00240A42"/>
    <w:rsid w:val="00241E31"/>
    <w:rsid w:val="002461F6"/>
    <w:rsid w:val="00247F82"/>
    <w:rsid w:val="0025076E"/>
    <w:rsid w:val="00250B09"/>
    <w:rsid w:val="00251F70"/>
    <w:rsid w:val="00252287"/>
    <w:rsid w:val="00255721"/>
    <w:rsid w:val="002607C1"/>
    <w:rsid w:val="00263684"/>
    <w:rsid w:val="00263D3A"/>
    <w:rsid w:val="00276F5B"/>
    <w:rsid w:val="00280EBD"/>
    <w:rsid w:val="00281C76"/>
    <w:rsid w:val="0028276D"/>
    <w:rsid w:val="002835D3"/>
    <w:rsid w:val="00286D26"/>
    <w:rsid w:val="00293014"/>
    <w:rsid w:val="00293CCE"/>
    <w:rsid w:val="002952A1"/>
    <w:rsid w:val="002979AD"/>
    <w:rsid w:val="002979E9"/>
    <w:rsid w:val="002A29D4"/>
    <w:rsid w:val="002A3557"/>
    <w:rsid w:val="002A605F"/>
    <w:rsid w:val="002A6A39"/>
    <w:rsid w:val="002B0F51"/>
    <w:rsid w:val="002B29E0"/>
    <w:rsid w:val="002B4966"/>
    <w:rsid w:val="002B60F1"/>
    <w:rsid w:val="002C1E59"/>
    <w:rsid w:val="002D0386"/>
    <w:rsid w:val="002D3C01"/>
    <w:rsid w:val="002D7B8E"/>
    <w:rsid w:val="002E311D"/>
    <w:rsid w:val="002E660B"/>
    <w:rsid w:val="002F05E2"/>
    <w:rsid w:val="002F13ED"/>
    <w:rsid w:val="002F25F0"/>
    <w:rsid w:val="002F3258"/>
    <w:rsid w:val="002F33B3"/>
    <w:rsid w:val="002F6010"/>
    <w:rsid w:val="003018A7"/>
    <w:rsid w:val="00301A21"/>
    <w:rsid w:val="0030389A"/>
    <w:rsid w:val="003077E7"/>
    <w:rsid w:val="003160EA"/>
    <w:rsid w:val="00320306"/>
    <w:rsid w:val="00321F91"/>
    <w:rsid w:val="00322613"/>
    <w:rsid w:val="00324235"/>
    <w:rsid w:val="00325D67"/>
    <w:rsid w:val="0032639B"/>
    <w:rsid w:val="00326900"/>
    <w:rsid w:val="00330858"/>
    <w:rsid w:val="00330A2B"/>
    <w:rsid w:val="00331782"/>
    <w:rsid w:val="003330EC"/>
    <w:rsid w:val="00335037"/>
    <w:rsid w:val="003350C8"/>
    <w:rsid w:val="003362A6"/>
    <w:rsid w:val="00341FB7"/>
    <w:rsid w:val="0034376D"/>
    <w:rsid w:val="003449EC"/>
    <w:rsid w:val="00344CFD"/>
    <w:rsid w:val="003461CE"/>
    <w:rsid w:val="00346A0D"/>
    <w:rsid w:val="0034787A"/>
    <w:rsid w:val="00350325"/>
    <w:rsid w:val="00350788"/>
    <w:rsid w:val="0035268B"/>
    <w:rsid w:val="00354BF7"/>
    <w:rsid w:val="00354D02"/>
    <w:rsid w:val="00363B00"/>
    <w:rsid w:val="0037527C"/>
    <w:rsid w:val="00376EF5"/>
    <w:rsid w:val="00381D78"/>
    <w:rsid w:val="00390BCD"/>
    <w:rsid w:val="00392488"/>
    <w:rsid w:val="003929DF"/>
    <w:rsid w:val="00395514"/>
    <w:rsid w:val="00395C60"/>
    <w:rsid w:val="00395DA3"/>
    <w:rsid w:val="003A0669"/>
    <w:rsid w:val="003A0832"/>
    <w:rsid w:val="003A20BA"/>
    <w:rsid w:val="003A2E1E"/>
    <w:rsid w:val="003A3C92"/>
    <w:rsid w:val="003A734A"/>
    <w:rsid w:val="003B1410"/>
    <w:rsid w:val="003B61CD"/>
    <w:rsid w:val="003B7A09"/>
    <w:rsid w:val="003C0AB6"/>
    <w:rsid w:val="003C376F"/>
    <w:rsid w:val="003D04B3"/>
    <w:rsid w:val="003D64ED"/>
    <w:rsid w:val="003E0E05"/>
    <w:rsid w:val="003E36F7"/>
    <w:rsid w:val="003E482D"/>
    <w:rsid w:val="003E52C8"/>
    <w:rsid w:val="003F0D3C"/>
    <w:rsid w:val="003F61E7"/>
    <w:rsid w:val="00400A6B"/>
    <w:rsid w:val="00400EA1"/>
    <w:rsid w:val="004019AA"/>
    <w:rsid w:val="00402187"/>
    <w:rsid w:val="00405C81"/>
    <w:rsid w:val="0040770F"/>
    <w:rsid w:val="004124D0"/>
    <w:rsid w:val="004131E4"/>
    <w:rsid w:val="00415FE7"/>
    <w:rsid w:val="00417D1F"/>
    <w:rsid w:val="004224D4"/>
    <w:rsid w:val="004264E3"/>
    <w:rsid w:val="00426B90"/>
    <w:rsid w:val="0043294D"/>
    <w:rsid w:val="0043561E"/>
    <w:rsid w:val="00436222"/>
    <w:rsid w:val="00441AA1"/>
    <w:rsid w:val="004458B4"/>
    <w:rsid w:val="00452F30"/>
    <w:rsid w:val="00453052"/>
    <w:rsid w:val="00453FA3"/>
    <w:rsid w:val="00460CE7"/>
    <w:rsid w:val="004611D4"/>
    <w:rsid w:val="00462400"/>
    <w:rsid w:val="00464374"/>
    <w:rsid w:val="004653C0"/>
    <w:rsid w:val="00465C3E"/>
    <w:rsid w:val="00466845"/>
    <w:rsid w:val="00470FB6"/>
    <w:rsid w:val="00470FC2"/>
    <w:rsid w:val="00474C75"/>
    <w:rsid w:val="0048134E"/>
    <w:rsid w:val="00485BF9"/>
    <w:rsid w:val="004875AD"/>
    <w:rsid w:val="00497358"/>
    <w:rsid w:val="004A4161"/>
    <w:rsid w:val="004A55C2"/>
    <w:rsid w:val="004A6E26"/>
    <w:rsid w:val="004A70AF"/>
    <w:rsid w:val="004A71F3"/>
    <w:rsid w:val="004A782D"/>
    <w:rsid w:val="004A7DEA"/>
    <w:rsid w:val="004B4D79"/>
    <w:rsid w:val="004C0F12"/>
    <w:rsid w:val="004C1D93"/>
    <w:rsid w:val="004C41C5"/>
    <w:rsid w:val="004C58A0"/>
    <w:rsid w:val="004C76ED"/>
    <w:rsid w:val="004D0912"/>
    <w:rsid w:val="004D118B"/>
    <w:rsid w:val="004D19AE"/>
    <w:rsid w:val="004D2A74"/>
    <w:rsid w:val="004D5ABD"/>
    <w:rsid w:val="004E1B15"/>
    <w:rsid w:val="004E5AAE"/>
    <w:rsid w:val="004E5ECC"/>
    <w:rsid w:val="004E638F"/>
    <w:rsid w:val="004E785C"/>
    <w:rsid w:val="004F2001"/>
    <w:rsid w:val="004F238A"/>
    <w:rsid w:val="004F2EA9"/>
    <w:rsid w:val="004F405A"/>
    <w:rsid w:val="004F49FE"/>
    <w:rsid w:val="005000AE"/>
    <w:rsid w:val="0050072A"/>
    <w:rsid w:val="00501D71"/>
    <w:rsid w:val="005067F3"/>
    <w:rsid w:val="00506F67"/>
    <w:rsid w:val="00514783"/>
    <w:rsid w:val="00516179"/>
    <w:rsid w:val="005163C1"/>
    <w:rsid w:val="005167E6"/>
    <w:rsid w:val="00520089"/>
    <w:rsid w:val="0052145D"/>
    <w:rsid w:val="00521991"/>
    <w:rsid w:val="005238CF"/>
    <w:rsid w:val="00524871"/>
    <w:rsid w:val="00526033"/>
    <w:rsid w:val="00526261"/>
    <w:rsid w:val="0052636D"/>
    <w:rsid w:val="00530DC5"/>
    <w:rsid w:val="00536010"/>
    <w:rsid w:val="005365F3"/>
    <w:rsid w:val="00540074"/>
    <w:rsid w:val="00540F6C"/>
    <w:rsid w:val="00544C52"/>
    <w:rsid w:val="00553F2E"/>
    <w:rsid w:val="00561273"/>
    <w:rsid w:val="00561908"/>
    <w:rsid w:val="00561C9D"/>
    <w:rsid w:val="005628F8"/>
    <w:rsid w:val="00562F71"/>
    <w:rsid w:val="005717EF"/>
    <w:rsid w:val="00574E3D"/>
    <w:rsid w:val="005756A4"/>
    <w:rsid w:val="00577DD2"/>
    <w:rsid w:val="005807A1"/>
    <w:rsid w:val="00581CFB"/>
    <w:rsid w:val="00583F94"/>
    <w:rsid w:val="005846E6"/>
    <w:rsid w:val="00584AEA"/>
    <w:rsid w:val="00585701"/>
    <w:rsid w:val="00586755"/>
    <w:rsid w:val="00586E90"/>
    <w:rsid w:val="00593489"/>
    <w:rsid w:val="00595CC5"/>
    <w:rsid w:val="005960F4"/>
    <w:rsid w:val="005976C7"/>
    <w:rsid w:val="005A11AC"/>
    <w:rsid w:val="005A3790"/>
    <w:rsid w:val="005A6ABA"/>
    <w:rsid w:val="005B126C"/>
    <w:rsid w:val="005B21C6"/>
    <w:rsid w:val="005B672A"/>
    <w:rsid w:val="005C003E"/>
    <w:rsid w:val="005C3315"/>
    <w:rsid w:val="005C461A"/>
    <w:rsid w:val="005D39B2"/>
    <w:rsid w:val="005D4ED8"/>
    <w:rsid w:val="005D5E7A"/>
    <w:rsid w:val="005E2002"/>
    <w:rsid w:val="005E410F"/>
    <w:rsid w:val="005E5734"/>
    <w:rsid w:val="005E5A86"/>
    <w:rsid w:val="005E74B5"/>
    <w:rsid w:val="005E768C"/>
    <w:rsid w:val="005F5BA2"/>
    <w:rsid w:val="00600637"/>
    <w:rsid w:val="00604B3C"/>
    <w:rsid w:val="0060529D"/>
    <w:rsid w:val="006052D8"/>
    <w:rsid w:val="00605D15"/>
    <w:rsid w:val="0060754E"/>
    <w:rsid w:val="00614344"/>
    <w:rsid w:val="00614668"/>
    <w:rsid w:val="0061591E"/>
    <w:rsid w:val="0062334D"/>
    <w:rsid w:val="00624C98"/>
    <w:rsid w:val="00626D3F"/>
    <w:rsid w:val="00627546"/>
    <w:rsid w:val="00637F5F"/>
    <w:rsid w:val="00641DDF"/>
    <w:rsid w:val="0064496C"/>
    <w:rsid w:val="00651DC9"/>
    <w:rsid w:val="00654E4A"/>
    <w:rsid w:val="006551C7"/>
    <w:rsid w:val="00663936"/>
    <w:rsid w:val="0066404B"/>
    <w:rsid w:val="00666B6D"/>
    <w:rsid w:val="00666CA8"/>
    <w:rsid w:val="00672477"/>
    <w:rsid w:val="00675D89"/>
    <w:rsid w:val="006810FC"/>
    <w:rsid w:val="00682767"/>
    <w:rsid w:val="00683E11"/>
    <w:rsid w:val="00686C9A"/>
    <w:rsid w:val="00686E58"/>
    <w:rsid w:val="00687239"/>
    <w:rsid w:val="00690E42"/>
    <w:rsid w:val="006A641D"/>
    <w:rsid w:val="006A6428"/>
    <w:rsid w:val="006A77B6"/>
    <w:rsid w:val="006B1CE2"/>
    <w:rsid w:val="006B42DE"/>
    <w:rsid w:val="006B4313"/>
    <w:rsid w:val="006C4B23"/>
    <w:rsid w:val="006C6D3D"/>
    <w:rsid w:val="006D0608"/>
    <w:rsid w:val="006D157A"/>
    <w:rsid w:val="006D270F"/>
    <w:rsid w:val="006D491F"/>
    <w:rsid w:val="006D6ED9"/>
    <w:rsid w:val="006D73CA"/>
    <w:rsid w:val="006E0596"/>
    <w:rsid w:val="006E0A21"/>
    <w:rsid w:val="006E361C"/>
    <w:rsid w:val="006E62E5"/>
    <w:rsid w:val="006F1416"/>
    <w:rsid w:val="006F7842"/>
    <w:rsid w:val="007029F6"/>
    <w:rsid w:val="00713B25"/>
    <w:rsid w:val="00715BA3"/>
    <w:rsid w:val="00715FFE"/>
    <w:rsid w:val="007161DF"/>
    <w:rsid w:val="00717587"/>
    <w:rsid w:val="00733E38"/>
    <w:rsid w:val="00734BA2"/>
    <w:rsid w:val="0073686F"/>
    <w:rsid w:val="00741782"/>
    <w:rsid w:val="00744580"/>
    <w:rsid w:val="00744932"/>
    <w:rsid w:val="007475C7"/>
    <w:rsid w:val="0076053D"/>
    <w:rsid w:val="0076353E"/>
    <w:rsid w:val="0077124E"/>
    <w:rsid w:val="007765F3"/>
    <w:rsid w:val="007778A8"/>
    <w:rsid w:val="0078022D"/>
    <w:rsid w:val="00781A0B"/>
    <w:rsid w:val="0078611D"/>
    <w:rsid w:val="00786524"/>
    <w:rsid w:val="00796D28"/>
    <w:rsid w:val="007A1681"/>
    <w:rsid w:val="007B17CA"/>
    <w:rsid w:val="007B465E"/>
    <w:rsid w:val="007B55FA"/>
    <w:rsid w:val="007B6B25"/>
    <w:rsid w:val="007B705A"/>
    <w:rsid w:val="007C0D5F"/>
    <w:rsid w:val="007D7D48"/>
    <w:rsid w:val="007E229A"/>
    <w:rsid w:val="007E2311"/>
    <w:rsid w:val="007E3AB1"/>
    <w:rsid w:val="007E52F2"/>
    <w:rsid w:val="007F2A0F"/>
    <w:rsid w:val="007F5C0B"/>
    <w:rsid w:val="007F6E32"/>
    <w:rsid w:val="007F6FB9"/>
    <w:rsid w:val="007F72D4"/>
    <w:rsid w:val="007F7D53"/>
    <w:rsid w:val="008005E4"/>
    <w:rsid w:val="00803D95"/>
    <w:rsid w:val="00805C38"/>
    <w:rsid w:val="00816236"/>
    <w:rsid w:val="00821D9C"/>
    <w:rsid w:val="00824259"/>
    <w:rsid w:val="008263CA"/>
    <w:rsid w:val="008266F5"/>
    <w:rsid w:val="00827260"/>
    <w:rsid w:val="008313A6"/>
    <w:rsid w:val="00837255"/>
    <w:rsid w:val="00837C4A"/>
    <w:rsid w:val="00841ADD"/>
    <w:rsid w:val="00844567"/>
    <w:rsid w:val="00844919"/>
    <w:rsid w:val="00844E11"/>
    <w:rsid w:val="00850873"/>
    <w:rsid w:val="00850EA8"/>
    <w:rsid w:val="008552F4"/>
    <w:rsid w:val="008556B5"/>
    <w:rsid w:val="008621F0"/>
    <w:rsid w:val="00863F23"/>
    <w:rsid w:val="00870353"/>
    <w:rsid w:val="008730CB"/>
    <w:rsid w:val="008758B1"/>
    <w:rsid w:val="00876E21"/>
    <w:rsid w:val="008805AF"/>
    <w:rsid w:val="00886324"/>
    <w:rsid w:val="00886952"/>
    <w:rsid w:val="008933D0"/>
    <w:rsid w:val="008936D8"/>
    <w:rsid w:val="00896A51"/>
    <w:rsid w:val="00897255"/>
    <w:rsid w:val="00897E68"/>
    <w:rsid w:val="00897F73"/>
    <w:rsid w:val="008A06E7"/>
    <w:rsid w:val="008A4AEA"/>
    <w:rsid w:val="008B0E00"/>
    <w:rsid w:val="008B3259"/>
    <w:rsid w:val="008B4354"/>
    <w:rsid w:val="008B79F2"/>
    <w:rsid w:val="008C13E0"/>
    <w:rsid w:val="008C1C67"/>
    <w:rsid w:val="008C2833"/>
    <w:rsid w:val="008C5D6A"/>
    <w:rsid w:val="008D0A3F"/>
    <w:rsid w:val="008D1218"/>
    <w:rsid w:val="008D20D9"/>
    <w:rsid w:val="008D2CA5"/>
    <w:rsid w:val="008D5D8F"/>
    <w:rsid w:val="008E077D"/>
    <w:rsid w:val="008E34BD"/>
    <w:rsid w:val="008E39F4"/>
    <w:rsid w:val="008E579A"/>
    <w:rsid w:val="008E5DEE"/>
    <w:rsid w:val="008F37A5"/>
    <w:rsid w:val="008F6D79"/>
    <w:rsid w:val="008F7554"/>
    <w:rsid w:val="0090294D"/>
    <w:rsid w:val="009172F5"/>
    <w:rsid w:val="0091776C"/>
    <w:rsid w:val="00923A51"/>
    <w:rsid w:val="00932BA4"/>
    <w:rsid w:val="009349DF"/>
    <w:rsid w:val="00937740"/>
    <w:rsid w:val="009400B6"/>
    <w:rsid w:val="00940622"/>
    <w:rsid w:val="009411A0"/>
    <w:rsid w:val="00957D46"/>
    <w:rsid w:val="00967392"/>
    <w:rsid w:val="009708C3"/>
    <w:rsid w:val="00971897"/>
    <w:rsid w:val="0097197B"/>
    <w:rsid w:val="009816A4"/>
    <w:rsid w:val="00981CC6"/>
    <w:rsid w:val="00982C65"/>
    <w:rsid w:val="0099037A"/>
    <w:rsid w:val="009939D7"/>
    <w:rsid w:val="00993F0E"/>
    <w:rsid w:val="009946E5"/>
    <w:rsid w:val="00996630"/>
    <w:rsid w:val="009969F2"/>
    <w:rsid w:val="009A66D2"/>
    <w:rsid w:val="009B0024"/>
    <w:rsid w:val="009B00B5"/>
    <w:rsid w:val="009B1265"/>
    <w:rsid w:val="009B2AAA"/>
    <w:rsid w:val="009B338C"/>
    <w:rsid w:val="009B49C6"/>
    <w:rsid w:val="009C3895"/>
    <w:rsid w:val="009C4820"/>
    <w:rsid w:val="009C589F"/>
    <w:rsid w:val="009D0044"/>
    <w:rsid w:val="009D1D97"/>
    <w:rsid w:val="009D21B8"/>
    <w:rsid w:val="009D3F40"/>
    <w:rsid w:val="009D4E22"/>
    <w:rsid w:val="009D4E46"/>
    <w:rsid w:val="009D77FF"/>
    <w:rsid w:val="009E2ADD"/>
    <w:rsid w:val="009E3622"/>
    <w:rsid w:val="009E3822"/>
    <w:rsid w:val="009E51D1"/>
    <w:rsid w:val="009E5AF5"/>
    <w:rsid w:val="009E5C7E"/>
    <w:rsid w:val="009E6D90"/>
    <w:rsid w:val="009F27B7"/>
    <w:rsid w:val="009F3485"/>
    <w:rsid w:val="009F3BBD"/>
    <w:rsid w:val="009F6193"/>
    <w:rsid w:val="00A0330B"/>
    <w:rsid w:val="00A03E37"/>
    <w:rsid w:val="00A04FC9"/>
    <w:rsid w:val="00A0594E"/>
    <w:rsid w:val="00A07CB0"/>
    <w:rsid w:val="00A104E9"/>
    <w:rsid w:val="00A106E9"/>
    <w:rsid w:val="00A150A3"/>
    <w:rsid w:val="00A15A97"/>
    <w:rsid w:val="00A235DB"/>
    <w:rsid w:val="00A23881"/>
    <w:rsid w:val="00A24879"/>
    <w:rsid w:val="00A2682D"/>
    <w:rsid w:val="00A36747"/>
    <w:rsid w:val="00A373A5"/>
    <w:rsid w:val="00A3793F"/>
    <w:rsid w:val="00A37C04"/>
    <w:rsid w:val="00A412DF"/>
    <w:rsid w:val="00A4163B"/>
    <w:rsid w:val="00A45DBD"/>
    <w:rsid w:val="00A471D8"/>
    <w:rsid w:val="00A47D4D"/>
    <w:rsid w:val="00A5027D"/>
    <w:rsid w:val="00A5047C"/>
    <w:rsid w:val="00A509C9"/>
    <w:rsid w:val="00A51688"/>
    <w:rsid w:val="00A52E5E"/>
    <w:rsid w:val="00A55008"/>
    <w:rsid w:val="00A575EF"/>
    <w:rsid w:val="00A605B5"/>
    <w:rsid w:val="00A63CA1"/>
    <w:rsid w:val="00A63F49"/>
    <w:rsid w:val="00A701CF"/>
    <w:rsid w:val="00A70E73"/>
    <w:rsid w:val="00A72EC7"/>
    <w:rsid w:val="00A75111"/>
    <w:rsid w:val="00A75D15"/>
    <w:rsid w:val="00A7602B"/>
    <w:rsid w:val="00A80753"/>
    <w:rsid w:val="00A80993"/>
    <w:rsid w:val="00A829CE"/>
    <w:rsid w:val="00A861A0"/>
    <w:rsid w:val="00A86EC1"/>
    <w:rsid w:val="00A87B2D"/>
    <w:rsid w:val="00A92B2B"/>
    <w:rsid w:val="00A95756"/>
    <w:rsid w:val="00AA5530"/>
    <w:rsid w:val="00AA5817"/>
    <w:rsid w:val="00AA78D3"/>
    <w:rsid w:val="00AB177D"/>
    <w:rsid w:val="00AB2C1A"/>
    <w:rsid w:val="00AC004B"/>
    <w:rsid w:val="00AC1FE9"/>
    <w:rsid w:val="00AC464F"/>
    <w:rsid w:val="00AC63A1"/>
    <w:rsid w:val="00AC73ED"/>
    <w:rsid w:val="00AD0728"/>
    <w:rsid w:val="00AD2233"/>
    <w:rsid w:val="00AD241F"/>
    <w:rsid w:val="00AD39DE"/>
    <w:rsid w:val="00AD4656"/>
    <w:rsid w:val="00AE0DA1"/>
    <w:rsid w:val="00AE1F66"/>
    <w:rsid w:val="00AE2730"/>
    <w:rsid w:val="00AE479D"/>
    <w:rsid w:val="00AE4B82"/>
    <w:rsid w:val="00AE759B"/>
    <w:rsid w:val="00AE7AE3"/>
    <w:rsid w:val="00AF0970"/>
    <w:rsid w:val="00B00564"/>
    <w:rsid w:val="00B03FA6"/>
    <w:rsid w:val="00B06090"/>
    <w:rsid w:val="00B06B5C"/>
    <w:rsid w:val="00B06E76"/>
    <w:rsid w:val="00B078F4"/>
    <w:rsid w:val="00B1160B"/>
    <w:rsid w:val="00B131B9"/>
    <w:rsid w:val="00B17F5B"/>
    <w:rsid w:val="00B2006B"/>
    <w:rsid w:val="00B20CDB"/>
    <w:rsid w:val="00B213C9"/>
    <w:rsid w:val="00B2509A"/>
    <w:rsid w:val="00B264F8"/>
    <w:rsid w:val="00B26D97"/>
    <w:rsid w:val="00B2779A"/>
    <w:rsid w:val="00B31CCC"/>
    <w:rsid w:val="00B3201F"/>
    <w:rsid w:val="00B339BF"/>
    <w:rsid w:val="00B33A95"/>
    <w:rsid w:val="00B35012"/>
    <w:rsid w:val="00B44B5F"/>
    <w:rsid w:val="00B44FE6"/>
    <w:rsid w:val="00B45A1C"/>
    <w:rsid w:val="00B55931"/>
    <w:rsid w:val="00B6409E"/>
    <w:rsid w:val="00B65361"/>
    <w:rsid w:val="00B6656F"/>
    <w:rsid w:val="00B66F69"/>
    <w:rsid w:val="00B707DB"/>
    <w:rsid w:val="00B713F8"/>
    <w:rsid w:val="00B71738"/>
    <w:rsid w:val="00B71DE0"/>
    <w:rsid w:val="00B75D8A"/>
    <w:rsid w:val="00B75EA3"/>
    <w:rsid w:val="00B80FF8"/>
    <w:rsid w:val="00B82A78"/>
    <w:rsid w:val="00B82D13"/>
    <w:rsid w:val="00B86C63"/>
    <w:rsid w:val="00B8756F"/>
    <w:rsid w:val="00B93199"/>
    <w:rsid w:val="00B9378D"/>
    <w:rsid w:val="00B940EA"/>
    <w:rsid w:val="00B96617"/>
    <w:rsid w:val="00B96DA5"/>
    <w:rsid w:val="00B978D6"/>
    <w:rsid w:val="00BA30EA"/>
    <w:rsid w:val="00BA41E7"/>
    <w:rsid w:val="00BA424E"/>
    <w:rsid w:val="00BA5FD1"/>
    <w:rsid w:val="00BA77FB"/>
    <w:rsid w:val="00BB1CA1"/>
    <w:rsid w:val="00BB1F35"/>
    <w:rsid w:val="00BB6E79"/>
    <w:rsid w:val="00BC02B7"/>
    <w:rsid w:val="00BC2670"/>
    <w:rsid w:val="00BC4061"/>
    <w:rsid w:val="00BC5981"/>
    <w:rsid w:val="00BD0DB2"/>
    <w:rsid w:val="00BD184D"/>
    <w:rsid w:val="00BD569F"/>
    <w:rsid w:val="00BD5AFF"/>
    <w:rsid w:val="00BD6441"/>
    <w:rsid w:val="00BD6800"/>
    <w:rsid w:val="00BE1D90"/>
    <w:rsid w:val="00BE31A3"/>
    <w:rsid w:val="00BE3230"/>
    <w:rsid w:val="00BE6F5E"/>
    <w:rsid w:val="00BF0732"/>
    <w:rsid w:val="00BF0FCF"/>
    <w:rsid w:val="00BF133B"/>
    <w:rsid w:val="00BF618A"/>
    <w:rsid w:val="00BF7A6F"/>
    <w:rsid w:val="00BF7ABA"/>
    <w:rsid w:val="00C010E7"/>
    <w:rsid w:val="00C0196E"/>
    <w:rsid w:val="00C04B00"/>
    <w:rsid w:val="00C05C42"/>
    <w:rsid w:val="00C05E8F"/>
    <w:rsid w:val="00C06438"/>
    <w:rsid w:val="00C12896"/>
    <w:rsid w:val="00C13EF9"/>
    <w:rsid w:val="00C17CB3"/>
    <w:rsid w:val="00C20101"/>
    <w:rsid w:val="00C20B80"/>
    <w:rsid w:val="00C21F75"/>
    <w:rsid w:val="00C2648A"/>
    <w:rsid w:val="00C2698E"/>
    <w:rsid w:val="00C409D9"/>
    <w:rsid w:val="00C43594"/>
    <w:rsid w:val="00C45F79"/>
    <w:rsid w:val="00C5075B"/>
    <w:rsid w:val="00C552D3"/>
    <w:rsid w:val="00C60BBF"/>
    <w:rsid w:val="00C729A4"/>
    <w:rsid w:val="00C74FF8"/>
    <w:rsid w:val="00C75C8E"/>
    <w:rsid w:val="00C84996"/>
    <w:rsid w:val="00C85433"/>
    <w:rsid w:val="00C8744F"/>
    <w:rsid w:val="00C91D09"/>
    <w:rsid w:val="00CA015A"/>
    <w:rsid w:val="00CA0E47"/>
    <w:rsid w:val="00CA6545"/>
    <w:rsid w:val="00CA6A33"/>
    <w:rsid w:val="00CA7EDC"/>
    <w:rsid w:val="00CB1839"/>
    <w:rsid w:val="00CB1BC3"/>
    <w:rsid w:val="00CD3492"/>
    <w:rsid w:val="00CD4D8F"/>
    <w:rsid w:val="00CD62E5"/>
    <w:rsid w:val="00CE0B18"/>
    <w:rsid w:val="00CE203F"/>
    <w:rsid w:val="00CE656C"/>
    <w:rsid w:val="00CF11C4"/>
    <w:rsid w:val="00CF16AF"/>
    <w:rsid w:val="00CF4310"/>
    <w:rsid w:val="00CF5630"/>
    <w:rsid w:val="00D02D77"/>
    <w:rsid w:val="00D02DDD"/>
    <w:rsid w:val="00D02FF0"/>
    <w:rsid w:val="00D10521"/>
    <w:rsid w:val="00D1076D"/>
    <w:rsid w:val="00D12233"/>
    <w:rsid w:val="00D14298"/>
    <w:rsid w:val="00D146B6"/>
    <w:rsid w:val="00D153E5"/>
    <w:rsid w:val="00D17C17"/>
    <w:rsid w:val="00D25439"/>
    <w:rsid w:val="00D30ECD"/>
    <w:rsid w:val="00D31730"/>
    <w:rsid w:val="00D337E0"/>
    <w:rsid w:val="00D34AA4"/>
    <w:rsid w:val="00D36472"/>
    <w:rsid w:val="00D36E82"/>
    <w:rsid w:val="00D372DE"/>
    <w:rsid w:val="00D4064B"/>
    <w:rsid w:val="00D52E67"/>
    <w:rsid w:val="00D53FB6"/>
    <w:rsid w:val="00D6213B"/>
    <w:rsid w:val="00D62ABF"/>
    <w:rsid w:val="00D667FE"/>
    <w:rsid w:val="00D8044E"/>
    <w:rsid w:val="00D86C6F"/>
    <w:rsid w:val="00D90EA5"/>
    <w:rsid w:val="00DA42A4"/>
    <w:rsid w:val="00DB171E"/>
    <w:rsid w:val="00DB19E5"/>
    <w:rsid w:val="00DB2DDE"/>
    <w:rsid w:val="00DB6815"/>
    <w:rsid w:val="00DC00F2"/>
    <w:rsid w:val="00DC0BF9"/>
    <w:rsid w:val="00DC1D47"/>
    <w:rsid w:val="00DC4315"/>
    <w:rsid w:val="00DD1D31"/>
    <w:rsid w:val="00DD4ED4"/>
    <w:rsid w:val="00DE0E30"/>
    <w:rsid w:val="00DE3500"/>
    <w:rsid w:val="00DE3CB7"/>
    <w:rsid w:val="00DE755C"/>
    <w:rsid w:val="00DE79BC"/>
    <w:rsid w:val="00DF0211"/>
    <w:rsid w:val="00DF32C9"/>
    <w:rsid w:val="00DF3535"/>
    <w:rsid w:val="00DF6C3E"/>
    <w:rsid w:val="00E02062"/>
    <w:rsid w:val="00E03B2B"/>
    <w:rsid w:val="00E05A46"/>
    <w:rsid w:val="00E10765"/>
    <w:rsid w:val="00E12302"/>
    <w:rsid w:val="00E143C2"/>
    <w:rsid w:val="00E20395"/>
    <w:rsid w:val="00E21287"/>
    <w:rsid w:val="00E23506"/>
    <w:rsid w:val="00E258F0"/>
    <w:rsid w:val="00E26D73"/>
    <w:rsid w:val="00E27671"/>
    <w:rsid w:val="00E3083F"/>
    <w:rsid w:val="00E316A9"/>
    <w:rsid w:val="00E32CDD"/>
    <w:rsid w:val="00E3374E"/>
    <w:rsid w:val="00E350AD"/>
    <w:rsid w:val="00E35CB0"/>
    <w:rsid w:val="00E37E2A"/>
    <w:rsid w:val="00E4413A"/>
    <w:rsid w:val="00E52BE6"/>
    <w:rsid w:val="00E53C31"/>
    <w:rsid w:val="00E54151"/>
    <w:rsid w:val="00E6061B"/>
    <w:rsid w:val="00E66170"/>
    <w:rsid w:val="00E669C8"/>
    <w:rsid w:val="00E676CE"/>
    <w:rsid w:val="00E71FEE"/>
    <w:rsid w:val="00E72594"/>
    <w:rsid w:val="00E73263"/>
    <w:rsid w:val="00E739AA"/>
    <w:rsid w:val="00E7533E"/>
    <w:rsid w:val="00E75BAE"/>
    <w:rsid w:val="00E76FD7"/>
    <w:rsid w:val="00E7757E"/>
    <w:rsid w:val="00E81405"/>
    <w:rsid w:val="00E91D91"/>
    <w:rsid w:val="00E91DE1"/>
    <w:rsid w:val="00E942D4"/>
    <w:rsid w:val="00E94504"/>
    <w:rsid w:val="00E9515A"/>
    <w:rsid w:val="00E95CDF"/>
    <w:rsid w:val="00E960A2"/>
    <w:rsid w:val="00E964D4"/>
    <w:rsid w:val="00E96C86"/>
    <w:rsid w:val="00E97764"/>
    <w:rsid w:val="00EA19C3"/>
    <w:rsid w:val="00EA3BDA"/>
    <w:rsid w:val="00EA4400"/>
    <w:rsid w:val="00EA76D1"/>
    <w:rsid w:val="00EB5AEE"/>
    <w:rsid w:val="00EB6CD7"/>
    <w:rsid w:val="00EB74C0"/>
    <w:rsid w:val="00EB7F5C"/>
    <w:rsid w:val="00EC155B"/>
    <w:rsid w:val="00EC1AC6"/>
    <w:rsid w:val="00EC6756"/>
    <w:rsid w:val="00ED09D3"/>
    <w:rsid w:val="00ED1B0A"/>
    <w:rsid w:val="00ED3D80"/>
    <w:rsid w:val="00ED4A67"/>
    <w:rsid w:val="00ED4E48"/>
    <w:rsid w:val="00ED4EEE"/>
    <w:rsid w:val="00ED59EF"/>
    <w:rsid w:val="00ED5FC5"/>
    <w:rsid w:val="00EF0A03"/>
    <w:rsid w:val="00EF1D80"/>
    <w:rsid w:val="00EF3209"/>
    <w:rsid w:val="00EF59CF"/>
    <w:rsid w:val="00EF606E"/>
    <w:rsid w:val="00EF710C"/>
    <w:rsid w:val="00F00BA9"/>
    <w:rsid w:val="00F02006"/>
    <w:rsid w:val="00F076C9"/>
    <w:rsid w:val="00F07EF5"/>
    <w:rsid w:val="00F16743"/>
    <w:rsid w:val="00F17E4A"/>
    <w:rsid w:val="00F2368D"/>
    <w:rsid w:val="00F25912"/>
    <w:rsid w:val="00F25CC2"/>
    <w:rsid w:val="00F31B0A"/>
    <w:rsid w:val="00F35F1C"/>
    <w:rsid w:val="00F37E3B"/>
    <w:rsid w:val="00F429EC"/>
    <w:rsid w:val="00F44D47"/>
    <w:rsid w:val="00F4526C"/>
    <w:rsid w:val="00F50A19"/>
    <w:rsid w:val="00F523EB"/>
    <w:rsid w:val="00F534FE"/>
    <w:rsid w:val="00F54A44"/>
    <w:rsid w:val="00F610D4"/>
    <w:rsid w:val="00F6287E"/>
    <w:rsid w:val="00F66993"/>
    <w:rsid w:val="00F66C2D"/>
    <w:rsid w:val="00F66DCB"/>
    <w:rsid w:val="00F67803"/>
    <w:rsid w:val="00F7147C"/>
    <w:rsid w:val="00F7184C"/>
    <w:rsid w:val="00F71E0E"/>
    <w:rsid w:val="00F75259"/>
    <w:rsid w:val="00F77732"/>
    <w:rsid w:val="00F84E48"/>
    <w:rsid w:val="00F8688E"/>
    <w:rsid w:val="00F8715F"/>
    <w:rsid w:val="00F9316E"/>
    <w:rsid w:val="00F9581B"/>
    <w:rsid w:val="00FA2FA4"/>
    <w:rsid w:val="00FA4704"/>
    <w:rsid w:val="00FA7F70"/>
    <w:rsid w:val="00FB1E9B"/>
    <w:rsid w:val="00FB2F90"/>
    <w:rsid w:val="00FB4318"/>
    <w:rsid w:val="00FB4F75"/>
    <w:rsid w:val="00FC1875"/>
    <w:rsid w:val="00FC2C48"/>
    <w:rsid w:val="00FC6F12"/>
    <w:rsid w:val="00FD1E57"/>
    <w:rsid w:val="00FD5872"/>
    <w:rsid w:val="00FD5BE7"/>
    <w:rsid w:val="00FD6442"/>
    <w:rsid w:val="00FD7E17"/>
    <w:rsid w:val="00FE5A4D"/>
    <w:rsid w:val="00FE5C8B"/>
    <w:rsid w:val="00FE6519"/>
    <w:rsid w:val="00FF0935"/>
    <w:rsid w:val="00FF2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16A79"/>
  <w15:chartTrackingRefBased/>
  <w15:docId w15:val="{1D6746CF-6AAC-4FBF-9CCB-27C8A2A72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C4820"/>
    <w:pPr>
      <w:spacing w:line="360" w:lineRule="auto"/>
      <w:ind w:firstLineChars="200" w:firstLine="200"/>
      <w:jc w:val="both"/>
    </w:pPr>
    <w:rPr>
      <w:rFonts w:ascii="Times New Roman" w:eastAsia="宋体" w:hAnsi="Times New Roman"/>
      <w:sz w:val="24"/>
    </w:rPr>
  </w:style>
  <w:style w:type="paragraph" w:styleId="1">
    <w:name w:val="heading 1"/>
    <w:basedOn w:val="a0"/>
    <w:next w:val="a0"/>
    <w:link w:val="10"/>
    <w:autoRedefine/>
    <w:uiPriority w:val="9"/>
    <w:qFormat/>
    <w:rsid w:val="002B60F1"/>
    <w:pPr>
      <w:keepNext/>
      <w:keepLines/>
      <w:numPr>
        <w:numId w:val="46"/>
      </w:numPr>
      <w:spacing w:line="240" w:lineRule="auto"/>
      <w:ind w:firstLineChars="0"/>
      <w:jc w:val="left"/>
      <w:outlineLvl w:val="0"/>
    </w:pPr>
    <w:rPr>
      <w:rFonts w:eastAsia="黑体"/>
      <w:bCs/>
      <w:kern w:val="44"/>
      <w:sz w:val="32"/>
      <w:szCs w:val="44"/>
    </w:rPr>
  </w:style>
  <w:style w:type="paragraph" w:styleId="2">
    <w:name w:val="heading 2"/>
    <w:basedOn w:val="a0"/>
    <w:next w:val="a0"/>
    <w:link w:val="20"/>
    <w:uiPriority w:val="9"/>
    <w:unhideWhenUsed/>
    <w:qFormat/>
    <w:rsid w:val="00B940EA"/>
    <w:pPr>
      <w:keepNext/>
      <w:keepLines/>
      <w:numPr>
        <w:ilvl w:val="1"/>
        <w:numId w:val="46"/>
      </w:numPr>
      <w:ind w:firstLineChars="0"/>
      <w:jc w:val="left"/>
      <w:outlineLvl w:val="1"/>
    </w:pPr>
    <w:rPr>
      <w:rFonts w:eastAsia="黑体" w:cstheme="majorBidi"/>
      <w:bCs/>
      <w:sz w:val="30"/>
      <w:szCs w:val="32"/>
    </w:rPr>
  </w:style>
  <w:style w:type="paragraph" w:styleId="3">
    <w:name w:val="heading 3"/>
    <w:basedOn w:val="a0"/>
    <w:next w:val="a0"/>
    <w:link w:val="30"/>
    <w:uiPriority w:val="9"/>
    <w:unhideWhenUsed/>
    <w:qFormat/>
    <w:rsid w:val="00B940EA"/>
    <w:pPr>
      <w:keepNext/>
      <w:keepLines/>
      <w:numPr>
        <w:ilvl w:val="2"/>
        <w:numId w:val="46"/>
      </w:numPr>
      <w:spacing w:line="240" w:lineRule="auto"/>
      <w:ind w:firstLineChars="0"/>
      <w:jc w:val="left"/>
      <w:outlineLvl w:val="2"/>
    </w:pPr>
    <w:rPr>
      <w:rFonts w:eastAsia="黑体"/>
      <w:bCs/>
      <w:sz w:val="28"/>
      <w:szCs w:val="32"/>
    </w:rPr>
  </w:style>
  <w:style w:type="paragraph" w:styleId="4">
    <w:name w:val="heading 4"/>
    <w:basedOn w:val="a0"/>
    <w:next w:val="a0"/>
    <w:link w:val="40"/>
    <w:uiPriority w:val="9"/>
    <w:unhideWhenUsed/>
    <w:qFormat/>
    <w:rsid w:val="00B940EA"/>
    <w:pPr>
      <w:keepNext/>
      <w:keepLines/>
      <w:numPr>
        <w:ilvl w:val="3"/>
        <w:numId w:val="40"/>
      </w:numPr>
      <w:ind w:firstLineChars="0"/>
      <w:outlineLvl w:val="3"/>
    </w:pPr>
    <w:rPr>
      <w:rFonts w:cstheme="majorBidi"/>
      <w:b/>
      <w:bCs/>
      <w:szCs w:val="28"/>
    </w:rPr>
  </w:style>
  <w:style w:type="paragraph" w:styleId="5">
    <w:name w:val="heading 5"/>
    <w:basedOn w:val="a0"/>
    <w:next w:val="a0"/>
    <w:link w:val="50"/>
    <w:uiPriority w:val="9"/>
    <w:unhideWhenUsed/>
    <w:qFormat/>
    <w:rsid w:val="00B940EA"/>
    <w:pPr>
      <w:keepNext/>
      <w:keepLines/>
      <w:numPr>
        <w:ilvl w:val="4"/>
        <w:numId w:val="46"/>
      </w:numPr>
      <w:ind w:firstLineChars="0"/>
      <w:jc w:val="left"/>
      <w:outlineLvl w:val="4"/>
    </w:pPr>
    <w:rPr>
      <w:rFonts w:cs="Times New Roman"/>
      <w:b/>
      <w:bCs/>
      <w:szCs w:val="28"/>
    </w:rPr>
  </w:style>
  <w:style w:type="paragraph" w:styleId="6">
    <w:name w:val="heading 6"/>
    <w:basedOn w:val="a0"/>
    <w:next w:val="a0"/>
    <w:link w:val="60"/>
    <w:unhideWhenUsed/>
    <w:qFormat/>
    <w:rsid w:val="00B940EA"/>
    <w:pPr>
      <w:keepNext/>
      <w:keepLines/>
      <w:numPr>
        <w:ilvl w:val="5"/>
        <w:numId w:val="46"/>
      </w:numPr>
      <w:ind w:firstLineChars="0"/>
      <w:outlineLvl w:val="5"/>
    </w:pPr>
    <w:rPr>
      <w:rFonts w:cstheme="majorBidi"/>
      <w:bCs/>
      <w:szCs w:val="24"/>
    </w:rPr>
  </w:style>
  <w:style w:type="paragraph" w:styleId="7">
    <w:name w:val="heading 7"/>
    <w:basedOn w:val="6"/>
    <w:next w:val="a0"/>
    <w:link w:val="70"/>
    <w:uiPriority w:val="9"/>
    <w:unhideWhenUsed/>
    <w:qFormat/>
    <w:rsid w:val="007C0D5F"/>
    <w:pPr>
      <w:numPr>
        <w:ilvl w:val="6"/>
      </w:numPr>
      <w:outlineLvl w:val="6"/>
    </w:pPr>
    <w:rPr>
      <w:bCs w:val="0"/>
    </w:rPr>
  </w:style>
  <w:style w:type="paragraph" w:styleId="8">
    <w:name w:val="heading 8"/>
    <w:basedOn w:val="a0"/>
    <w:next w:val="a0"/>
    <w:link w:val="80"/>
    <w:uiPriority w:val="9"/>
    <w:unhideWhenUsed/>
    <w:qFormat/>
    <w:rsid w:val="00B940EA"/>
    <w:pPr>
      <w:keepNext/>
      <w:keepLines/>
      <w:numPr>
        <w:ilvl w:val="7"/>
        <w:numId w:val="46"/>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0"/>
    <w:next w:val="a0"/>
    <w:link w:val="90"/>
    <w:uiPriority w:val="9"/>
    <w:unhideWhenUsed/>
    <w:qFormat/>
    <w:rsid w:val="00B940EA"/>
    <w:pPr>
      <w:keepNext/>
      <w:keepLines/>
      <w:numPr>
        <w:ilvl w:val="8"/>
        <w:numId w:val="46"/>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2B60F1"/>
    <w:rPr>
      <w:rFonts w:ascii="Times New Roman" w:eastAsia="黑体" w:hAnsi="Times New Roman"/>
      <w:bCs/>
      <w:kern w:val="44"/>
      <w:sz w:val="32"/>
      <w:szCs w:val="44"/>
    </w:rPr>
  </w:style>
  <w:style w:type="character" w:customStyle="1" w:styleId="20">
    <w:name w:val="标题 2 字符"/>
    <w:basedOn w:val="a1"/>
    <w:link w:val="2"/>
    <w:uiPriority w:val="9"/>
    <w:qFormat/>
    <w:rsid w:val="00344CFD"/>
    <w:rPr>
      <w:rFonts w:ascii="Times New Roman" w:eastAsia="黑体" w:hAnsi="Times New Roman" w:cstheme="majorBidi"/>
      <w:bCs/>
      <w:sz w:val="30"/>
      <w:szCs w:val="32"/>
    </w:rPr>
  </w:style>
  <w:style w:type="paragraph" w:styleId="a4">
    <w:name w:val="Title"/>
    <w:basedOn w:val="a0"/>
    <w:next w:val="a0"/>
    <w:link w:val="a5"/>
    <w:uiPriority w:val="10"/>
    <w:qFormat/>
    <w:rsid w:val="004F2EA9"/>
    <w:pPr>
      <w:spacing w:before="240" w:after="60"/>
      <w:jc w:val="center"/>
      <w:outlineLvl w:val="0"/>
    </w:pPr>
    <w:rPr>
      <w:rFonts w:asciiTheme="majorHAnsi" w:eastAsia="黑体" w:hAnsiTheme="majorHAnsi" w:cstheme="majorBidi"/>
      <w:b/>
      <w:bCs/>
      <w:sz w:val="44"/>
      <w:szCs w:val="32"/>
    </w:rPr>
  </w:style>
  <w:style w:type="character" w:customStyle="1" w:styleId="a5">
    <w:name w:val="标题 字符"/>
    <w:basedOn w:val="a1"/>
    <w:link w:val="a4"/>
    <w:uiPriority w:val="10"/>
    <w:rsid w:val="004F2EA9"/>
    <w:rPr>
      <w:rFonts w:asciiTheme="majorHAnsi" w:eastAsia="黑体" w:hAnsiTheme="majorHAnsi" w:cstheme="majorBidi"/>
      <w:b/>
      <w:bCs/>
      <w:sz w:val="44"/>
      <w:szCs w:val="32"/>
    </w:rPr>
  </w:style>
  <w:style w:type="character" w:customStyle="1" w:styleId="30">
    <w:name w:val="标题 3 字符"/>
    <w:basedOn w:val="a1"/>
    <w:link w:val="3"/>
    <w:uiPriority w:val="9"/>
    <w:qFormat/>
    <w:rsid w:val="008B3259"/>
    <w:rPr>
      <w:rFonts w:ascii="Times New Roman" w:eastAsia="黑体" w:hAnsi="Times New Roman"/>
      <w:bCs/>
      <w:sz w:val="28"/>
      <w:szCs w:val="32"/>
    </w:rPr>
  </w:style>
  <w:style w:type="character" w:customStyle="1" w:styleId="40">
    <w:name w:val="标题 4 字符"/>
    <w:basedOn w:val="a1"/>
    <w:link w:val="4"/>
    <w:uiPriority w:val="9"/>
    <w:qFormat/>
    <w:rsid w:val="00B940EA"/>
    <w:rPr>
      <w:rFonts w:ascii="Times New Roman" w:eastAsia="宋体" w:hAnsi="Times New Roman" w:cstheme="majorBidi"/>
      <w:b/>
      <w:bCs/>
      <w:sz w:val="24"/>
      <w:szCs w:val="28"/>
    </w:rPr>
  </w:style>
  <w:style w:type="paragraph" w:customStyle="1" w:styleId="a6">
    <w:name w:val="图表标题"/>
    <w:next w:val="a0"/>
    <w:qFormat/>
    <w:rsid w:val="008263CA"/>
    <w:pPr>
      <w:jc w:val="center"/>
    </w:pPr>
    <w:rPr>
      <w:rFonts w:ascii="Times New Roman" w:eastAsia="宋体" w:hAnsi="Times New Roman" w:cs="黑体"/>
      <w:b/>
      <w:bCs/>
    </w:rPr>
  </w:style>
  <w:style w:type="table" w:styleId="a7">
    <w:name w:val="Table Grid"/>
    <w:basedOn w:val="a2"/>
    <w:uiPriority w:val="39"/>
    <w:rsid w:val="00BF1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图标注释"/>
    <w:basedOn w:val="a6"/>
    <w:next w:val="a0"/>
    <w:qFormat/>
    <w:rsid w:val="00BF133B"/>
    <w:pPr>
      <w:spacing w:afterLines="50" w:after="50"/>
      <w:jc w:val="left"/>
    </w:pPr>
  </w:style>
  <w:style w:type="character" w:styleId="a9">
    <w:name w:val="annotation reference"/>
    <w:uiPriority w:val="99"/>
    <w:qFormat/>
    <w:rsid w:val="00BF133B"/>
    <w:rPr>
      <w:sz w:val="21"/>
      <w:szCs w:val="21"/>
    </w:rPr>
  </w:style>
  <w:style w:type="paragraph" w:customStyle="1" w:styleId="aa">
    <w:name w:val="表格内容"/>
    <w:basedOn w:val="a0"/>
    <w:qFormat/>
    <w:rsid w:val="00F77732"/>
    <w:pPr>
      <w:spacing w:line="240" w:lineRule="auto"/>
      <w:ind w:firstLineChars="0" w:firstLine="0"/>
      <w:jc w:val="center"/>
    </w:pPr>
    <w:rPr>
      <w:rFonts w:cs="Times New Roman"/>
      <w:bCs/>
      <w:color w:val="000000"/>
      <w:sz w:val="21"/>
    </w:rPr>
  </w:style>
  <w:style w:type="character" w:customStyle="1" w:styleId="50">
    <w:name w:val="标题 5 字符"/>
    <w:basedOn w:val="a1"/>
    <w:link w:val="5"/>
    <w:uiPriority w:val="9"/>
    <w:qFormat/>
    <w:rsid w:val="00F25CC2"/>
    <w:rPr>
      <w:rFonts w:ascii="Times New Roman" w:eastAsia="宋体" w:hAnsi="Times New Roman" w:cs="Times New Roman"/>
      <w:b/>
      <w:bCs/>
      <w:sz w:val="24"/>
      <w:szCs w:val="28"/>
    </w:rPr>
  </w:style>
  <w:style w:type="character" w:customStyle="1" w:styleId="80">
    <w:name w:val="标题 8 字符"/>
    <w:basedOn w:val="a1"/>
    <w:link w:val="8"/>
    <w:uiPriority w:val="9"/>
    <w:rsid w:val="007C0D5F"/>
    <w:rPr>
      <w:rFonts w:asciiTheme="majorHAnsi" w:eastAsiaTheme="majorEastAsia" w:hAnsiTheme="majorHAnsi" w:cstheme="majorBidi"/>
      <w:sz w:val="24"/>
      <w:szCs w:val="24"/>
    </w:rPr>
  </w:style>
  <w:style w:type="character" w:customStyle="1" w:styleId="90">
    <w:name w:val="标题 9 字符"/>
    <w:basedOn w:val="a1"/>
    <w:link w:val="9"/>
    <w:uiPriority w:val="9"/>
    <w:rsid w:val="007C0D5F"/>
    <w:rPr>
      <w:rFonts w:asciiTheme="majorHAnsi" w:eastAsiaTheme="majorEastAsia" w:hAnsiTheme="majorHAnsi" w:cstheme="majorBidi"/>
    </w:rPr>
  </w:style>
  <w:style w:type="numbering" w:customStyle="1" w:styleId="11">
    <w:name w:val="无列表1"/>
    <w:next w:val="a3"/>
    <w:uiPriority w:val="99"/>
    <w:semiHidden/>
    <w:unhideWhenUsed/>
    <w:rsid w:val="009F27B7"/>
  </w:style>
  <w:style w:type="table" w:styleId="ab">
    <w:name w:val="Grid Table Light"/>
    <w:basedOn w:val="a2"/>
    <w:uiPriority w:val="40"/>
    <w:rsid w:val="004C76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标题 6 字符"/>
    <w:basedOn w:val="a1"/>
    <w:link w:val="6"/>
    <w:rsid w:val="005B21C6"/>
    <w:rPr>
      <w:rFonts w:ascii="Times New Roman" w:eastAsia="宋体" w:hAnsi="Times New Roman" w:cstheme="majorBidi"/>
      <w:bCs/>
      <w:sz w:val="24"/>
      <w:szCs w:val="24"/>
    </w:rPr>
  </w:style>
  <w:style w:type="character" w:customStyle="1" w:styleId="70">
    <w:name w:val="标题 7 字符"/>
    <w:basedOn w:val="a1"/>
    <w:link w:val="7"/>
    <w:uiPriority w:val="9"/>
    <w:rsid w:val="007C0D5F"/>
    <w:rPr>
      <w:rFonts w:ascii="Times New Roman" w:eastAsia="宋体" w:hAnsi="Times New Roman" w:cstheme="majorBidi"/>
      <w:sz w:val="24"/>
      <w:szCs w:val="24"/>
    </w:rPr>
  </w:style>
  <w:style w:type="table" w:styleId="21">
    <w:name w:val="Plain Table 2"/>
    <w:basedOn w:val="a2"/>
    <w:uiPriority w:val="42"/>
    <w:rsid w:val="001455D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61">
    <w:name w:val="无列表6"/>
    <w:next w:val="a3"/>
    <w:uiPriority w:val="99"/>
    <w:semiHidden/>
    <w:unhideWhenUsed/>
    <w:rsid w:val="00B00564"/>
  </w:style>
  <w:style w:type="paragraph" w:styleId="ac">
    <w:name w:val="header"/>
    <w:basedOn w:val="a0"/>
    <w:link w:val="ad"/>
    <w:uiPriority w:val="99"/>
    <w:unhideWhenUsed/>
    <w:qFormat/>
    <w:rsid w:val="00B00564"/>
    <w:pPr>
      <w:pBdr>
        <w:bottom w:val="single" w:sz="6" w:space="1" w:color="auto"/>
      </w:pBdr>
      <w:tabs>
        <w:tab w:val="center" w:pos="4153"/>
        <w:tab w:val="right" w:pos="8306"/>
      </w:tabs>
      <w:snapToGrid w:val="0"/>
      <w:spacing w:line="240" w:lineRule="auto"/>
      <w:ind w:firstLineChars="0" w:firstLine="0"/>
      <w:jc w:val="center"/>
    </w:pPr>
    <w:rPr>
      <w:rFonts w:cs="Times New Roman"/>
      <w:kern w:val="0"/>
      <w:sz w:val="18"/>
      <w:szCs w:val="18"/>
      <w:lang w:val="x-none" w:eastAsia="x-none"/>
    </w:rPr>
  </w:style>
  <w:style w:type="character" w:customStyle="1" w:styleId="ad">
    <w:name w:val="页眉 字符"/>
    <w:basedOn w:val="a1"/>
    <w:link w:val="ac"/>
    <w:uiPriority w:val="99"/>
    <w:qFormat/>
    <w:rsid w:val="00B00564"/>
    <w:rPr>
      <w:rFonts w:ascii="Times New Roman" w:eastAsia="宋体" w:hAnsi="Times New Roman" w:cs="Times New Roman"/>
      <w:kern w:val="0"/>
      <w:sz w:val="18"/>
      <w:szCs w:val="18"/>
      <w:lang w:val="x-none" w:eastAsia="x-none"/>
    </w:rPr>
  </w:style>
  <w:style w:type="paragraph" w:customStyle="1" w:styleId="610">
    <w:name w:val="标题 61"/>
    <w:basedOn w:val="a0"/>
    <w:next w:val="a0"/>
    <w:semiHidden/>
    <w:unhideWhenUsed/>
    <w:qFormat/>
    <w:rsid w:val="009F27B7"/>
    <w:pPr>
      <w:keepNext/>
      <w:keepLines/>
      <w:spacing w:before="240" w:after="64" w:line="320" w:lineRule="auto"/>
      <w:ind w:firstLineChars="0" w:firstLine="0"/>
      <w:outlineLvl w:val="5"/>
    </w:pPr>
    <w:rPr>
      <w:rFonts w:ascii="Calibri Light" w:hAnsi="Calibri Light" w:cs="Times New Roman"/>
      <w:b/>
      <w:bCs/>
      <w:szCs w:val="24"/>
    </w:rPr>
  </w:style>
  <w:style w:type="numbering" w:customStyle="1" w:styleId="110">
    <w:name w:val="无列表11"/>
    <w:next w:val="a3"/>
    <w:uiPriority w:val="99"/>
    <w:semiHidden/>
    <w:unhideWhenUsed/>
    <w:rsid w:val="009F27B7"/>
  </w:style>
  <w:style w:type="paragraph" w:styleId="ae">
    <w:name w:val="footer"/>
    <w:basedOn w:val="a0"/>
    <w:link w:val="af"/>
    <w:uiPriority w:val="99"/>
    <w:unhideWhenUsed/>
    <w:qFormat/>
    <w:rsid w:val="00B00564"/>
    <w:pPr>
      <w:tabs>
        <w:tab w:val="center" w:pos="4153"/>
        <w:tab w:val="right" w:pos="8306"/>
      </w:tabs>
      <w:snapToGrid w:val="0"/>
      <w:spacing w:line="240" w:lineRule="auto"/>
      <w:ind w:firstLineChars="0" w:firstLine="0"/>
      <w:jc w:val="left"/>
    </w:pPr>
    <w:rPr>
      <w:rFonts w:cs="Times New Roman"/>
      <w:kern w:val="0"/>
      <w:sz w:val="18"/>
      <w:szCs w:val="18"/>
      <w:lang w:val="x-none" w:eastAsia="x-none"/>
    </w:rPr>
  </w:style>
  <w:style w:type="character" w:customStyle="1" w:styleId="af">
    <w:name w:val="页脚 字符"/>
    <w:basedOn w:val="a1"/>
    <w:link w:val="ae"/>
    <w:uiPriority w:val="99"/>
    <w:qFormat/>
    <w:rsid w:val="00B00564"/>
    <w:rPr>
      <w:rFonts w:ascii="Times New Roman" w:eastAsia="宋体" w:hAnsi="Times New Roman" w:cs="Times New Roman"/>
      <w:kern w:val="0"/>
      <w:sz w:val="18"/>
      <w:szCs w:val="18"/>
      <w:lang w:val="x-none" w:eastAsia="x-none"/>
    </w:rPr>
  </w:style>
  <w:style w:type="numbering" w:customStyle="1" w:styleId="12">
    <w:name w:val="无列表12"/>
    <w:next w:val="a3"/>
    <w:uiPriority w:val="99"/>
    <w:semiHidden/>
    <w:unhideWhenUsed/>
    <w:rsid w:val="00B00564"/>
  </w:style>
  <w:style w:type="paragraph" w:styleId="TOC5">
    <w:name w:val="toc 5"/>
    <w:basedOn w:val="a0"/>
    <w:next w:val="a0"/>
    <w:uiPriority w:val="39"/>
    <w:qFormat/>
    <w:rsid w:val="00B00564"/>
    <w:pPr>
      <w:spacing w:line="240" w:lineRule="auto"/>
      <w:ind w:leftChars="800" w:left="1680" w:firstLineChars="0" w:firstLine="0"/>
    </w:pPr>
    <w:rPr>
      <w:rFonts w:cs="Times New Roman"/>
      <w:sz w:val="21"/>
      <w:szCs w:val="24"/>
    </w:rPr>
  </w:style>
  <w:style w:type="paragraph" w:styleId="TOC3">
    <w:name w:val="toc 3"/>
    <w:basedOn w:val="a0"/>
    <w:next w:val="a0"/>
    <w:uiPriority w:val="39"/>
    <w:qFormat/>
    <w:rsid w:val="00B00564"/>
    <w:pPr>
      <w:spacing w:line="240" w:lineRule="auto"/>
      <w:ind w:leftChars="400" w:left="840" w:firstLineChars="0" w:firstLine="0"/>
    </w:pPr>
    <w:rPr>
      <w:rFonts w:cs="Times New Roman"/>
      <w:sz w:val="21"/>
      <w:szCs w:val="24"/>
    </w:rPr>
  </w:style>
  <w:style w:type="paragraph" w:styleId="TOC1">
    <w:name w:val="toc 1"/>
    <w:basedOn w:val="a0"/>
    <w:next w:val="a0"/>
    <w:uiPriority w:val="39"/>
    <w:qFormat/>
    <w:rsid w:val="000C03B8"/>
    <w:pPr>
      <w:tabs>
        <w:tab w:val="center" w:pos="240"/>
        <w:tab w:val="center" w:leader="dot" w:pos="10320"/>
      </w:tabs>
      <w:spacing w:line="240" w:lineRule="auto"/>
      <w:ind w:firstLineChars="0" w:firstLine="0"/>
    </w:pPr>
    <w:rPr>
      <w:rFonts w:cs="Times New Roman"/>
      <w:sz w:val="21"/>
      <w:szCs w:val="24"/>
    </w:rPr>
  </w:style>
  <w:style w:type="paragraph" w:styleId="TOC4">
    <w:name w:val="toc 4"/>
    <w:basedOn w:val="a0"/>
    <w:next w:val="a0"/>
    <w:uiPriority w:val="39"/>
    <w:qFormat/>
    <w:rsid w:val="00B00564"/>
    <w:pPr>
      <w:spacing w:line="240" w:lineRule="auto"/>
      <w:ind w:leftChars="600" w:left="1260" w:firstLineChars="0" w:firstLine="0"/>
    </w:pPr>
    <w:rPr>
      <w:rFonts w:cs="Times New Roman"/>
      <w:sz w:val="21"/>
      <w:szCs w:val="24"/>
    </w:rPr>
  </w:style>
  <w:style w:type="character" w:styleId="af0">
    <w:name w:val="footnote reference"/>
    <w:qFormat/>
    <w:rsid w:val="009F27B7"/>
    <w:rPr>
      <w:vertAlign w:val="superscript"/>
    </w:rPr>
  </w:style>
  <w:style w:type="paragraph" w:styleId="TOC2">
    <w:name w:val="toc 2"/>
    <w:basedOn w:val="a0"/>
    <w:next w:val="a0"/>
    <w:uiPriority w:val="39"/>
    <w:qFormat/>
    <w:rsid w:val="00B00564"/>
    <w:pPr>
      <w:spacing w:line="240" w:lineRule="auto"/>
      <w:ind w:leftChars="200" w:left="420" w:firstLineChars="0" w:firstLine="0"/>
    </w:pPr>
    <w:rPr>
      <w:rFonts w:cs="Times New Roman"/>
      <w:sz w:val="21"/>
      <w:szCs w:val="24"/>
    </w:rPr>
  </w:style>
  <w:style w:type="paragraph" w:customStyle="1" w:styleId="13">
    <w:name w:val="修订1"/>
    <w:hidden/>
    <w:uiPriority w:val="99"/>
    <w:qFormat/>
    <w:rsid w:val="009F27B7"/>
    <w:rPr>
      <w:rFonts w:ascii="Times New Roman" w:eastAsia="宋体" w:hAnsi="Times New Roman" w:cs="Times New Roman"/>
      <w:szCs w:val="24"/>
    </w:rPr>
  </w:style>
  <w:style w:type="character" w:styleId="af1">
    <w:name w:val="Unresolved Mention"/>
    <w:uiPriority w:val="99"/>
    <w:semiHidden/>
    <w:unhideWhenUsed/>
    <w:rsid w:val="009F27B7"/>
    <w:rPr>
      <w:color w:val="605E5C"/>
      <w:shd w:val="clear" w:color="auto" w:fill="E1DFDD"/>
    </w:rPr>
  </w:style>
  <w:style w:type="character" w:styleId="af2">
    <w:name w:val="Placeholder Text"/>
    <w:uiPriority w:val="99"/>
    <w:semiHidden/>
    <w:rsid w:val="009F27B7"/>
    <w:rPr>
      <w:color w:val="808080"/>
    </w:rPr>
  </w:style>
  <w:style w:type="character" w:customStyle="1" w:styleId="611">
    <w:name w:val="标题 6 字符1"/>
    <w:uiPriority w:val="9"/>
    <w:semiHidden/>
    <w:rsid w:val="009F27B7"/>
    <w:rPr>
      <w:rFonts w:ascii="等线 Light" w:eastAsia="等线 Light" w:hAnsi="等线 Light" w:cs="Times New Roman"/>
      <w:b/>
      <w:bCs/>
      <w:sz w:val="24"/>
      <w:szCs w:val="24"/>
    </w:rPr>
  </w:style>
  <w:style w:type="paragraph" w:styleId="TOC6">
    <w:name w:val="toc 6"/>
    <w:basedOn w:val="a0"/>
    <w:next w:val="a0"/>
    <w:autoRedefine/>
    <w:uiPriority w:val="39"/>
    <w:unhideWhenUsed/>
    <w:rsid w:val="00B00564"/>
    <w:pPr>
      <w:spacing w:line="240" w:lineRule="auto"/>
      <w:ind w:leftChars="1000" w:left="2100" w:firstLineChars="0" w:firstLine="0"/>
    </w:pPr>
    <w:rPr>
      <w:rFonts w:ascii="等线" w:eastAsia="等线" w:hAnsi="等线" w:cs="Times New Roman"/>
      <w:sz w:val="21"/>
      <w:szCs w:val="22"/>
    </w:rPr>
  </w:style>
  <w:style w:type="paragraph" w:styleId="TOC7">
    <w:name w:val="toc 7"/>
    <w:basedOn w:val="a0"/>
    <w:next w:val="a0"/>
    <w:autoRedefine/>
    <w:uiPriority w:val="39"/>
    <w:unhideWhenUsed/>
    <w:rsid w:val="00B00564"/>
    <w:pPr>
      <w:spacing w:line="240" w:lineRule="auto"/>
      <w:ind w:leftChars="1200" w:left="2520" w:firstLineChars="0" w:firstLine="0"/>
    </w:pPr>
    <w:rPr>
      <w:rFonts w:ascii="等线" w:eastAsia="等线" w:hAnsi="等线" w:cs="Times New Roman"/>
      <w:sz w:val="21"/>
      <w:szCs w:val="22"/>
    </w:rPr>
  </w:style>
  <w:style w:type="numbering" w:customStyle="1" w:styleId="22">
    <w:name w:val="无列表2"/>
    <w:next w:val="a3"/>
    <w:uiPriority w:val="99"/>
    <w:semiHidden/>
    <w:unhideWhenUsed/>
    <w:rsid w:val="009F27B7"/>
  </w:style>
  <w:style w:type="paragraph" w:styleId="TOC8">
    <w:name w:val="toc 8"/>
    <w:basedOn w:val="a0"/>
    <w:next w:val="a0"/>
    <w:autoRedefine/>
    <w:uiPriority w:val="39"/>
    <w:unhideWhenUsed/>
    <w:rsid w:val="00B00564"/>
    <w:pPr>
      <w:spacing w:line="240" w:lineRule="auto"/>
      <w:ind w:leftChars="1400" w:left="2940" w:firstLineChars="0" w:firstLine="0"/>
    </w:pPr>
    <w:rPr>
      <w:rFonts w:ascii="等线" w:eastAsia="等线" w:hAnsi="等线" w:cs="Times New Roman"/>
      <w:sz w:val="21"/>
      <w:szCs w:val="22"/>
    </w:rPr>
  </w:style>
  <w:style w:type="paragraph" w:styleId="TOC9">
    <w:name w:val="toc 9"/>
    <w:basedOn w:val="a0"/>
    <w:next w:val="a0"/>
    <w:autoRedefine/>
    <w:uiPriority w:val="39"/>
    <w:unhideWhenUsed/>
    <w:rsid w:val="00B00564"/>
    <w:pPr>
      <w:spacing w:line="240" w:lineRule="auto"/>
      <w:ind w:leftChars="1600" w:left="3360" w:firstLineChars="0" w:firstLine="0"/>
    </w:pPr>
    <w:rPr>
      <w:rFonts w:ascii="等线" w:eastAsia="等线" w:hAnsi="等线" w:cs="Times New Roman"/>
      <w:sz w:val="21"/>
      <w:szCs w:val="22"/>
    </w:rPr>
  </w:style>
  <w:style w:type="numbering" w:customStyle="1" w:styleId="210">
    <w:name w:val="无列表21"/>
    <w:next w:val="a3"/>
    <w:uiPriority w:val="99"/>
    <w:semiHidden/>
    <w:unhideWhenUsed/>
    <w:rsid w:val="00B00564"/>
  </w:style>
  <w:style w:type="numbering" w:customStyle="1" w:styleId="31">
    <w:name w:val="无列表3"/>
    <w:next w:val="a3"/>
    <w:uiPriority w:val="99"/>
    <w:semiHidden/>
    <w:unhideWhenUsed/>
    <w:rsid w:val="009F27B7"/>
  </w:style>
  <w:style w:type="numbering" w:customStyle="1" w:styleId="41">
    <w:name w:val="无列表4"/>
    <w:next w:val="a3"/>
    <w:uiPriority w:val="99"/>
    <w:semiHidden/>
    <w:unhideWhenUsed/>
    <w:rsid w:val="009F27B7"/>
  </w:style>
  <w:style w:type="numbering" w:customStyle="1" w:styleId="51">
    <w:name w:val="无列表5"/>
    <w:next w:val="a3"/>
    <w:uiPriority w:val="99"/>
    <w:semiHidden/>
    <w:unhideWhenUsed/>
    <w:rsid w:val="009F27B7"/>
  </w:style>
  <w:style w:type="paragraph" w:styleId="af3">
    <w:name w:val="Revision"/>
    <w:hidden/>
    <w:uiPriority w:val="99"/>
    <w:semiHidden/>
    <w:rsid w:val="009F27B7"/>
    <w:rPr>
      <w:rFonts w:ascii="Times New Roman" w:eastAsia="宋体" w:hAnsi="Times New Roman" w:cs="Times New Roman"/>
      <w:sz w:val="24"/>
      <w:szCs w:val="22"/>
    </w:rPr>
  </w:style>
  <w:style w:type="numbering" w:customStyle="1" w:styleId="310">
    <w:name w:val="无列表31"/>
    <w:next w:val="a3"/>
    <w:uiPriority w:val="99"/>
    <w:semiHidden/>
    <w:unhideWhenUsed/>
    <w:rsid w:val="00B00564"/>
  </w:style>
  <w:style w:type="numbering" w:customStyle="1" w:styleId="410">
    <w:name w:val="无列表41"/>
    <w:next w:val="a3"/>
    <w:uiPriority w:val="99"/>
    <w:semiHidden/>
    <w:unhideWhenUsed/>
    <w:rsid w:val="00B00564"/>
  </w:style>
  <w:style w:type="numbering" w:customStyle="1" w:styleId="510">
    <w:name w:val="无列表51"/>
    <w:next w:val="a3"/>
    <w:uiPriority w:val="99"/>
    <w:semiHidden/>
    <w:unhideWhenUsed/>
    <w:rsid w:val="00B00564"/>
  </w:style>
  <w:style w:type="table" w:styleId="7-2">
    <w:name w:val="Grid Table 7 Colorful Accent 2"/>
    <w:basedOn w:val="a2"/>
    <w:uiPriority w:val="52"/>
    <w:rsid w:val="00A509C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f4">
    <w:name w:val="endnote text"/>
    <w:basedOn w:val="a0"/>
    <w:link w:val="af5"/>
    <w:uiPriority w:val="99"/>
    <w:semiHidden/>
    <w:unhideWhenUsed/>
    <w:rsid w:val="00BC2670"/>
    <w:pPr>
      <w:snapToGrid w:val="0"/>
      <w:jc w:val="left"/>
    </w:pPr>
  </w:style>
  <w:style w:type="character" w:customStyle="1" w:styleId="af5">
    <w:name w:val="尾注文本 字符"/>
    <w:basedOn w:val="a1"/>
    <w:link w:val="af4"/>
    <w:uiPriority w:val="99"/>
    <w:semiHidden/>
    <w:rsid w:val="00BC2670"/>
    <w:rPr>
      <w:rFonts w:ascii="Times New Roman" w:eastAsia="宋体" w:hAnsi="Times New Roman"/>
      <w:sz w:val="24"/>
    </w:rPr>
  </w:style>
  <w:style w:type="character" w:styleId="af6">
    <w:name w:val="endnote reference"/>
    <w:basedOn w:val="a1"/>
    <w:uiPriority w:val="99"/>
    <w:semiHidden/>
    <w:unhideWhenUsed/>
    <w:rsid w:val="00BC2670"/>
    <w:rPr>
      <w:vertAlign w:val="superscript"/>
    </w:rPr>
  </w:style>
  <w:style w:type="numbering" w:customStyle="1" w:styleId="71">
    <w:name w:val="无列表7"/>
    <w:next w:val="a3"/>
    <w:uiPriority w:val="99"/>
    <w:semiHidden/>
    <w:unhideWhenUsed/>
    <w:rsid w:val="00BC2670"/>
  </w:style>
  <w:style w:type="numbering" w:customStyle="1" w:styleId="130">
    <w:name w:val="无列表13"/>
    <w:next w:val="a3"/>
    <w:uiPriority w:val="99"/>
    <w:semiHidden/>
    <w:unhideWhenUsed/>
    <w:rsid w:val="00BC2670"/>
  </w:style>
  <w:style w:type="numbering" w:customStyle="1" w:styleId="220">
    <w:name w:val="无列表22"/>
    <w:next w:val="a3"/>
    <w:uiPriority w:val="99"/>
    <w:semiHidden/>
    <w:unhideWhenUsed/>
    <w:rsid w:val="00BC2670"/>
  </w:style>
  <w:style w:type="numbering" w:customStyle="1" w:styleId="32">
    <w:name w:val="无列表32"/>
    <w:next w:val="a3"/>
    <w:uiPriority w:val="99"/>
    <w:semiHidden/>
    <w:unhideWhenUsed/>
    <w:rsid w:val="00BC2670"/>
  </w:style>
  <w:style w:type="numbering" w:customStyle="1" w:styleId="42">
    <w:name w:val="无列表42"/>
    <w:next w:val="a3"/>
    <w:uiPriority w:val="99"/>
    <w:semiHidden/>
    <w:unhideWhenUsed/>
    <w:rsid w:val="00BC2670"/>
  </w:style>
  <w:style w:type="numbering" w:customStyle="1" w:styleId="52">
    <w:name w:val="无列表52"/>
    <w:next w:val="a3"/>
    <w:uiPriority w:val="99"/>
    <w:semiHidden/>
    <w:unhideWhenUsed/>
    <w:rsid w:val="00BC2670"/>
  </w:style>
  <w:style w:type="paragraph" w:styleId="af7">
    <w:name w:val="annotation text"/>
    <w:basedOn w:val="a0"/>
    <w:link w:val="af8"/>
    <w:uiPriority w:val="99"/>
    <w:semiHidden/>
    <w:unhideWhenUsed/>
    <w:qFormat/>
    <w:pPr>
      <w:jc w:val="left"/>
    </w:pPr>
  </w:style>
  <w:style w:type="character" w:customStyle="1" w:styleId="af8">
    <w:name w:val="批注文字 字符"/>
    <w:basedOn w:val="a1"/>
    <w:link w:val="af7"/>
    <w:uiPriority w:val="99"/>
    <w:semiHidden/>
    <w:rPr>
      <w:rFonts w:ascii="Times New Roman" w:eastAsia="宋体" w:hAnsi="Times New Roman"/>
      <w:sz w:val="24"/>
    </w:rPr>
  </w:style>
  <w:style w:type="paragraph" w:styleId="af9">
    <w:name w:val="annotation subject"/>
    <w:basedOn w:val="af7"/>
    <w:next w:val="af7"/>
    <w:link w:val="afa"/>
    <w:uiPriority w:val="99"/>
    <w:semiHidden/>
    <w:unhideWhenUsed/>
    <w:qFormat/>
    <w:rsid w:val="003D04B3"/>
    <w:rPr>
      <w:b/>
      <w:bCs/>
    </w:rPr>
  </w:style>
  <w:style w:type="character" w:customStyle="1" w:styleId="afa">
    <w:name w:val="批注主题 字符"/>
    <w:basedOn w:val="af8"/>
    <w:link w:val="af9"/>
    <w:uiPriority w:val="99"/>
    <w:semiHidden/>
    <w:rsid w:val="003D04B3"/>
    <w:rPr>
      <w:rFonts w:ascii="Times New Roman" w:eastAsia="宋体" w:hAnsi="Times New Roman"/>
      <w:b/>
      <w:bCs/>
      <w:sz w:val="24"/>
    </w:rPr>
  </w:style>
  <w:style w:type="character" w:styleId="afb">
    <w:name w:val="Hyperlink"/>
    <w:basedOn w:val="a1"/>
    <w:uiPriority w:val="99"/>
    <w:unhideWhenUsed/>
    <w:rsid w:val="00CD4D8F"/>
    <w:rPr>
      <w:color w:val="0563C1" w:themeColor="hyperlink"/>
      <w:u w:val="single"/>
    </w:rPr>
  </w:style>
  <w:style w:type="numbering" w:customStyle="1" w:styleId="81">
    <w:name w:val="无列表8"/>
    <w:next w:val="a3"/>
    <w:uiPriority w:val="99"/>
    <w:semiHidden/>
    <w:unhideWhenUsed/>
    <w:rsid w:val="0064496C"/>
  </w:style>
  <w:style w:type="paragraph" w:customStyle="1" w:styleId="TOC10">
    <w:name w:val="TOC 标题1"/>
    <w:basedOn w:val="1"/>
    <w:next w:val="a0"/>
    <w:uiPriority w:val="39"/>
    <w:unhideWhenUsed/>
    <w:qFormat/>
    <w:rsid w:val="0064496C"/>
    <w:pPr>
      <w:tabs>
        <w:tab w:val="center" w:pos="0"/>
      </w:tabs>
      <w:spacing w:before="240" w:line="259" w:lineRule="auto"/>
      <w:outlineLvl w:val="9"/>
    </w:pPr>
    <w:rPr>
      <w:rFonts w:ascii="等线 Light" w:eastAsia="等线 Light" w:hAnsi="等线 Light" w:cs="Times New Roman"/>
      <w:bCs w:val="0"/>
      <w:color w:val="2F5496"/>
      <w:kern w:val="0"/>
      <w:szCs w:val="32"/>
    </w:rPr>
  </w:style>
  <w:style w:type="paragraph" w:styleId="afc">
    <w:name w:val="Normal (Web)"/>
    <w:basedOn w:val="a0"/>
    <w:uiPriority w:val="99"/>
    <w:semiHidden/>
    <w:unhideWhenUsed/>
    <w:qFormat/>
    <w:rsid w:val="0064496C"/>
    <w:pPr>
      <w:spacing w:before="100" w:beforeAutospacing="1" w:after="100" w:afterAutospacing="1" w:line="240" w:lineRule="auto"/>
      <w:ind w:firstLineChars="0" w:firstLine="0"/>
      <w:jc w:val="left"/>
    </w:pPr>
    <w:rPr>
      <w:rFonts w:ascii="宋体" w:hAnsi="宋体" w:cs="宋体"/>
      <w:kern w:val="0"/>
      <w:szCs w:val="24"/>
    </w:rPr>
  </w:style>
  <w:style w:type="numbering" w:customStyle="1" w:styleId="91">
    <w:name w:val="无列表9"/>
    <w:next w:val="a3"/>
    <w:uiPriority w:val="99"/>
    <w:semiHidden/>
    <w:unhideWhenUsed/>
    <w:rsid w:val="0064496C"/>
  </w:style>
  <w:style w:type="numbering" w:customStyle="1" w:styleId="100">
    <w:name w:val="无列表10"/>
    <w:next w:val="a3"/>
    <w:uiPriority w:val="99"/>
    <w:semiHidden/>
    <w:unhideWhenUsed/>
    <w:rsid w:val="0064496C"/>
  </w:style>
  <w:style w:type="numbering" w:customStyle="1" w:styleId="14">
    <w:name w:val="无列表14"/>
    <w:next w:val="a3"/>
    <w:uiPriority w:val="99"/>
    <w:semiHidden/>
    <w:unhideWhenUsed/>
    <w:rsid w:val="0064496C"/>
  </w:style>
  <w:style w:type="numbering" w:customStyle="1" w:styleId="15">
    <w:name w:val="无列表15"/>
    <w:next w:val="a3"/>
    <w:uiPriority w:val="99"/>
    <w:semiHidden/>
    <w:unhideWhenUsed/>
    <w:rsid w:val="0064496C"/>
  </w:style>
  <w:style w:type="paragraph" w:styleId="TOC">
    <w:name w:val="TOC Heading"/>
    <w:basedOn w:val="1"/>
    <w:next w:val="a0"/>
    <w:uiPriority w:val="39"/>
    <w:unhideWhenUsed/>
    <w:qFormat/>
    <w:rsid w:val="00526261"/>
    <w:pPr>
      <w:tabs>
        <w:tab w:val="center" w:pos="0"/>
      </w:tabs>
      <w:spacing w:before="240" w:line="259" w:lineRule="auto"/>
      <w:outlineLvl w:val="9"/>
    </w:pPr>
    <w:rPr>
      <w:rFonts w:asciiTheme="majorHAnsi" w:eastAsiaTheme="majorEastAsia" w:hAnsiTheme="majorHAnsi" w:cstheme="majorBidi"/>
      <w:bCs w:val="0"/>
      <w:color w:val="2F5496" w:themeColor="accent1" w:themeShade="BF"/>
      <w:kern w:val="0"/>
      <w:szCs w:val="32"/>
    </w:rPr>
  </w:style>
  <w:style w:type="table" w:customStyle="1" w:styleId="afd">
    <w:name w:val="三线表居中"/>
    <w:basedOn w:val="a2"/>
    <w:uiPriority w:val="99"/>
    <w:rsid w:val="00C8744F"/>
    <w:pPr>
      <w:jc w:val="center"/>
    </w:pPr>
    <w:rPr>
      <w:rFonts w:ascii="Times New Roman" w:eastAsia="宋体" w:hAnsi="Times New Roman" w:cs="Times New Roman"/>
      <w:color w:val="000000"/>
      <w:kern w:val="0"/>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4" w:space="0" w:color="auto"/>
          <w:right w:val="nil"/>
          <w:insideH w:val="nil"/>
          <w:insideV w:val="nil"/>
          <w:tl2br w:val="nil"/>
          <w:tr2bl w:val="nil"/>
        </w:tcBorders>
      </w:tcPr>
    </w:tblStylePr>
  </w:style>
  <w:style w:type="paragraph" w:customStyle="1" w:styleId="afe">
    <w:name w:val="图表脚注"/>
    <w:next w:val="a0"/>
    <w:uiPriority w:val="99"/>
    <w:qFormat/>
    <w:rsid w:val="00C8744F"/>
    <w:pPr>
      <w:ind w:leftChars="200" w:left="300" w:hangingChars="100" w:hanging="100"/>
      <w:jc w:val="both"/>
    </w:pPr>
    <w:rPr>
      <w:rFonts w:ascii="宋体" w:eastAsia="宋体" w:hAnsi="Times New Roman" w:cs="Times New Roman"/>
      <w:kern w:val="0"/>
      <w:sz w:val="18"/>
      <w:szCs w:val="20"/>
    </w:rPr>
  </w:style>
  <w:style w:type="paragraph" w:styleId="aff">
    <w:name w:val="caption"/>
    <w:next w:val="a0"/>
    <w:unhideWhenUsed/>
    <w:qFormat/>
    <w:rsid w:val="00C8744F"/>
    <w:pPr>
      <w:jc w:val="center"/>
    </w:pPr>
    <w:rPr>
      <w:rFonts w:ascii="Times New Roman" w:eastAsia="黑体" w:hAnsi="Times New Roman" w:cstheme="majorBidi"/>
      <w:bCs/>
      <w:szCs w:val="20"/>
    </w:rPr>
  </w:style>
  <w:style w:type="paragraph" w:customStyle="1" w:styleId="aff0">
    <w:name w:val="附录"/>
    <w:basedOn w:val="1"/>
    <w:next w:val="a0"/>
    <w:qFormat/>
    <w:rsid w:val="00C8744F"/>
    <w:pPr>
      <w:tabs>
        <w:tab w:val="center" w:pos="0"/>
      </w:tabs>
      <w:spacing w:line="360" w:lineRule="auto"/>
    </w:pPr>
  </w:style>
  <w:style w:type="paragraph" w:customStyle="1" w:styleId="aff1">
    <w:name w:val="题注标号"/>
    <w:qFormat/>
    <w:rsid w:val="00C8744F"/>
    <w:pPr>
      <w:ind w:firstLine="288"/>
    </w:pPr>
    <w:rPr>
      <w:rFonts w:ascii="Times New Roman" w:eastAsia="黑体" w:hAnsi="Times New Roman"/>
      <w:bCs/>
      <w:kern w:val="44"/>
      <w:sz w:val="32"/>
      <w:szCs w:val="44"/>
    </w:rPr>
  </w:style>
  <w:style w:type="paragraph" w:styleId="a">
    <w:name w:val="List"/>
    <w:basedOn w:val="aff2"/>
    <w:uiPriority w:val="99"/>
    <w:qFormat/>
    <w:rsid w:val="0060754E"/>
    <w:pPr>
      <w:numPr>
        <w:numId w:val="42"/>
      </w:numPr>
      <w:tabs>
        <w:tab w:val="clear" w:pos="360"/>
      </w:tabs>
      <w:spacing w:after="240" w:line="240" w:lineRule="atLeast"/>
      <w:ind w:firstLineChars="0" w:firstLine="0"/>
    </w:pPr>
    <w:rPr>
      <w:rFonts w:ascii="Garamond" w:hAnsi="Garamond" w:cs="Times New Roman"/>
      <w:kern w:val="0"/>
      <w:sz w:val="21"/>
      <w:szCs w:val="20"/>
    </w:rPr>
  </w:style>
  <w:style w:type="paragraph" w:styleId="aff3">
    <w:name w:val="List Number"/>
    <w:basedOn w:val="a"/>
    <w:uiPriority w:val="99"/>
    <w:qFormat/>
    <w:rsid w:val="0060754E"/>
    <w:pPr>
      <w:ind w:left="720" w:right="720"/>
    </w:pPr>
  </w:style>
  <w:style w:type="paragraph" w:styleId="aff2">
    <w:name w:val="Body Text"/>
    <w:basedOn w:val="a0"/>
    <w:link w:val="aff4"/>
    <w:uiPriority w:val="99"/>
    <w:semiHidden/>
    <w:unhideWhenUsed/>
    <w:rsid w:val="0060754E"/>
    <w:pPr>
      <w:spacing w:after="120"/>
    </w:pPr>
  </w:style>
  <w:style w:type="character" w:customStyle="1" w:styleId="aff4">
    <w:name w:val="正文文本 字符"/>
    <w:basedOn w:val="a1"/>
    <w:link w:val="aff2"/>
    <w:uiPriority w:val="99"/>
    <w:semiHidden/>
    <w:rsid w:val="0060754E"/>
    <w:rPr>
      <w:rFonts w:ascii="Times New Roman" w:eastAsia="宋体" w:hAnsi="Times New Roman"/>
      <w:sz w:val="24"/>
    </w:rPr>
  </w:style>
  <w:style w:type="character" w:styleId="aff5">
    <w:name w:val="FollowedHyperlink"/>
    <w:basedOn w:val="a1"/>
    <w:uiPriority w:val="99"/>
    <w:semiHidden/>
    <w:unhideWhenUsed/>
    <w:qFormat/>
    <w:rsid w:val="006143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9978">
      <w:bodyDiv w:val="1"/>
      <w:marLeft w:val="0"/>
      <w:marRight w:val="0"/>
      <w:marTop w:val="0"/>
      <w:marBottom w:val="0"/>
      <w:divBdr>
        <w:top w:val="none" w:sz="0" w:space="0" w:color="auto"/>
        <w:left w:val="none" w:sz="0" w:space="0" w:color="auto"/>
        <w:bottom w:val="none" w:sz="0" w:space="0" w:color="auto"/>
        <w:right w:val="none" w:sz="0" w:space="0" w:color="auto"/>
      </w:divBdr>
    </w:div>
    <w:div w:id="71240971">
      <w:bodyDiv w:val="1"/>
      <w:marLeft w:val="0"/>
      <w:marRight w:val="0"/>
      <w:marTop w:val="0"/>
      <w:marBottom w:val="0"/>
      <w:divBdr>
        <w:top w:val="none" w:sz="0" w:space="0" w:color="auto"/>
        <w:left w:val="none" w:sz="0" w:space="0" w:color="auto"/>
        <w:bottom w:val="none" w:sz="0" w:space="0" w:color="auto"/>
        <w:right w:val="none" w:sz="0" w:space="0" w:color="auto"/>
      </w:divBdr>
    </w:div>
    <w:div w:id="145322238">
      <w:bodyDiv w:val="1"/>
      <w:marLeft w:val="0"/>
      <w:marRight w:val="0"/>
      <w:marTop w:val="0"/>
      <w:marBottom w:val="0"/>
      <w:divBdr>
        <w:top w:val="none" w:sz="0" w:space="0" w:color="auto"/>
        <w:left w:val="none" w:sz="0" w:space="0" w:color="auto"/>
        <w:bottom w:val="none" w:sz="0" w:space="0" w:color="auto"/>
        <w:right w:val="none" w:sz="0" w:space="0" w:color="auto"/>
      </w:divBdr>
    </w:div>
    <w:div w:id="175196123">
      <w:bodyDiv w:val="1"/>
      <w:marLeft w:val="0"/>
      <w:marRight w:val="0"/>
      <w:marTop w:val="0"/>
      <w:marBottom w:val="0"/>
      <w:divBdr>
        <w:top w:val="none" w:sz="0" w:space="0" w:color="auto"/>
        <w:left w:val="none" w:sz="0" w:space="0" w:color="auto"/>
        <w:bottom w:val="none" w:sz="0" w:space="0" w:color="auto"/>
        <w:right w:val="none" w:sz="0" w:space="0" w:color="auto"/>
      </w:divBdr>
    </w:div>
    <w:div w:id="353504738">
      <w:bodyDiv w:val="1"/>
      <w:marLeft w:val="0"/>
      <w:marRight w:val="0"/>
      <w:marTop w:val="0"/>
      <w:marBottom w:val="0"/>
      <w:divBdr>
        <w:top w:val="none" w:sz="0" w:space="0" w:color="auto"/>
        <w:left w:val="none" w:sz="0" w:space="0" w:color="auto"/>
        <w:bottom w:val="none" w:sz="0" w:space="0" w:color="auto"/>
        <w:right w:val="none" w:sz="0" w:space="0" w:color="auto"/>
      </w:divBdr>
    </w:div>
    <w:div w:id="354766871">
      <w:bodyDiv w:val="1"/>
      <w:marLeft w:val="0"/>
      <w:marRight w:val="0"/>
      <w:marTop w:val="0"/>
      <w:marBottom w:val="0"/>
      <w:divBdr>
        <w:top w:val="none" w:sz="0" w:space="0" w:color="auto"/>
        <w:left w:val="none" w:sz="0" w:space="0" w:color="auto"/>
        <w:bottom w:val="none" w:sz="0" w:space="0" w:color="auto"/>
        <w:right w:val="none" w:sz="0" w:space="0" w:color="auto"/>
      </w:divBdr>
    </w:div>
    <w:div w:id="526873065">
      <w:bodyDiv w:val="1"/>
      <w:marLeft w:val="0"/>
      <w:marRight w:val="0"/>
      <w:marTop w:val="0"/>
      <w:marBottom w:val="0"/>
      <w:divBdr>
        <w:top w:val="none" w:sz="0" w:space="0" w:color="auto"/>
        <w:left w:val="none" w:sz="0" w:space="0" w:color="auto"/>
        <w:bottom w:val="none" w:sz="0" w:space="0" w:color="auto"/>
        <w:right w:val="none" w:sz="0" w:space="0" w:color="auto"/>
      </w:divBdr>
    </w:div>
    <w:div w:id="644965827">
      <w:bodyDiv w:val="1"/>
      <w:marLeft w:val="0"/>
      <w:marRight w:val="0"/>
      <w:marTop w:val="0"/>
      <w:marBottom w:val="0"/>
      <w:divBdr>
        <w:top w:val="none" w:sz="0" w:space="0" w:color="auto"/>
        <w:left w:val="none" w:sz="0" w:space="0" w:color="auto"/>
        <w:bottom w:val="none" w:sz="0" w:space="0" w:color="auto"/>
        <w:right w:val="none" w:sz="0" w:space="0" w:color="auto"/>
      </w:divBdr>
    </w:div>
    <w:div w:id="692652797">
      <w:bodyDiv w:val="1"/>
      <w:marLeft w:val="0"/>
      <w:marRight w:val="0"/>
      <w:marTop w:val="0"/>
      <w:marBottom w:val="0"/>
      <w:divBdr>
        <w:top w:val="none" w:sz="0" w:space="0" w:color="auto"/>
        <w:left w:val="none" w:sz="0" w:space="0" w:color="auto"/>
        <w:bottom w:val="none" w:sz="0" w:space="0" w:color="auto"/>
        <w:right w:val="none" w:sz="0" w:space="0" w:color="auto"/>
      </w:divBdr>
    </w:div>
    <w:div w:id="820661074">
      <w:bodyDiv w:val="1"/>
      <w:marLeft w:val="0"/>
      <w:marRight w:val="0"/>
      <w:marTop w:val="0"/>
      <w:marBottom w:val="0"/>
      <w:divBdr>
        <w:top w:val="none" w:sz="0" w:space="0" w:color="auto"/>
        <w:left w:val="none" w:sz="0" w:space="0" w:color="auto"/>
        <w:bottom w:val="none" w:sz="0" w:space="0" w:color="auto"/>
        <w:right w:val="none" w:sz="0" w:space="0" w:color="auto"/>
      </w:divBdr>
    </w:div>
    <w:div w:id="886065839">
      <w:bodyDiv w:val="1"/>
      <w:marLeft w:val="0"/>
      <w:marRight w:val="0"/>
      <w:marTop w:val="0"/>
      <w:marBottom w:val="0"/>
      <w:divBdr>
        <w:top w:val="none" w:sz="0" w:space="0" w:color="auto"/>
        <w:left w:val="none" w:sz="0" w:space="0" w:color="auto"/>
        <w:bottom w:val="none" w:sz="0" w:space="0" w:color="auto"/>
        <w:right w:val="none" w:sz="0" w:space="0" w:color="auto"/>
      </w:divBdr>
    </w:div>
    <w:div w:id="929435228">
      <w:bodyDiv w:val="1"/>
      <w:marLeft w:val="0"/>
      <w:marRight w:val="0"/>
      <w:marTop w:val="0"/>
      <w:marBottom w:val="0"/>
      <w:divBdr>
        <w:top w:val="none" w:sz="0" w:space="0" w:color="auto"/>
        <w:left w:val="none" w:sz="0" w:space="0" w:color="auto"/>
        <w:bottom w:val="none" w:sz="0" w:space="0" w:color="auto"/>
        <w:right w:val="none" w:sz="0" w:space="0" w:color="auto"/>
      </w:divBdr>
    </w:div>
    <w:div w:id="931402277">
      <w:bodyDiv w:val="1"/>
      <w:marLeft w:val="0"/>
      <w:marRight w:val="0"/>
      <w:marTop w:val="0"/>
      <w:marBottom w:val="0"/>
      <w:divBdr>
        <w:top w:val="none" w:sz="0" w:space="0" w:color="auto"/>
        <w:left w:val="none" w:sz="0" w:space="0" w:color="auto"/>
        <w:bottom w:val="none" w:sz="0" w:space="0" w:color="auto"/>
        <w:right w:val="none" w:sz="0" w:space="0" w:color="auto"/>
      </w:divBdr>
    </w:div>
    <w:div w:id="1012488846">
      <w:bodyDiv w:val="1"/>
      <w:marLeft w:val="0"/>
      <w:marRight w:val="0"/>
      <w:marTop w:val="0"/>
      <w:marBottom w:val="0"/>
      <w:divBdr>
        <w:top w:val="none" w:sz="0" w:space="0" w:color="auto"/>
        <w:left w:val="none" w:sz="0" w:space="0" w:color="auto"/>
        <w:bottom w:val="none" w:sz="0" w:space="0" w:color="auto"/>
        <w:right w:val="none" w:sz="0" w:space="0" w:color="auto"/>
      </w:divBdr>
    </w:div>
    <w:div w:id="1036466541">
      <w:bodyDiv w:val="1"/>
      <w:marLeft w:val="0"/>
      <w:marRight w:val="0"/>
      <w:marTop w:val="0"/>
      <w:marBottom w:val="0"/>
      <w:divBdr>
        <w:top w:val="none" w:sz="0" w:space="0" w:color="auto"/>
        <w:left w:val="none" w:sz="0" w:space="0" w:color="auto"/>
        <w:bottom w:val="none" w:sz="0" w:space="0" w:color="auto"/>
        <w:right w:val="none" w:sz="0" w:space="0" w:color="auto"/>
      </w:divBdr>
    </w:div>
    <w:div w:id="1045373511">
      <w:bodyDiv w:val="1"/>
      <w:marLeft w:val="0"/>
      <w:marRight w:val="0"/>
      <w:marTop w:val="0"/>
      <w:marBottom w:val="0"/>
      <w:divBdr>
        <w:top w:val="none" w:sz="0" w:space="0" w:color="auto"/>
        <w:left w:val="none" w:sz="0" w:space="0" w:color="auto"/>
        <w:bottom w:val="none" w:sz="0" w:space="0" w:color="auto"/>
        <w:right w:val="none" w:sz="0" w:space="0" w:color="auto"/>
      </w:divBdr>
    </w:div>
    <w:div w:id="1057510674">
      <w:bodyDiv w:val="1"/>
      <w:marLeft w:val="0"/>
      <w:marRight w:val="0"/>
      <w:marTop w:val="0"/>
      <w:marBottom w:val="0"/>
      <w:divBdr>
        <w:top w:val="none" w:sz="0" w:space="0" w:color="auto"/>
        <w:left w:val="none" w:sz="0" w:space="0" w:color="auto"/>
        <w:bottom w:val="none" w:sz="0" w:space="0" w:color="auto"/>
        <w:right w:val="none" w:sz="0" w:space="0" w:color="auto"/>
      </w:divBdr>
    </w:div>
    <w:div w:id="1183590181">
      <w:bodyDiv w:val="1"/>
      <w:marLeft w:val="0"/>
      <w:marRight w:val="0"/>
      <w:marTop w:val="0"/>
      <w:marBottom w:val="0"/>
      <w:divBdr>
        <w:top w:val="none" w:sz="0" w:space="0" w:color="auto"/>
        <w:left w:val="none" w:sz="0" w:space="0" w:color="auto"/>
        <w:bottom w:val="none" w:sz="0" w:space="0" w:color="auto"/>
        <w:right w:val="none" w:sz="0" w:space="0" w:color="auto"/>
      </w:divBdr>
    </w:div>
    <w:div w:id="1243031930">
      <w:bodyDiv w:val="1"/>
      <w:marLeft w:val="0"/>
      <w:marRight w:val="0"/>
      <w:marTop w:val="0"/>
      <w:marBottom w:val="0"/>
      <w:divBdr>
        <w:top w:val="none" w:sz="0" w:space="0" w:color="auto"/>
        <w:left w:val="none" w:sz="0" w:space="0" w:color="auto"/>
        <w:bottom w:val="none" w:sz="0" w:space="0" w:color="auto"/>
        <w:right w:val="none" w:sz="0" w:space="0" w:color="auto"/>
      </w:divBdr>
    </w:div>
    <w:div w:id="1308166015">
      <w:bodyDiv w:val="1"/>
      <w:marLeft w:val="0"/>
      <w:marRight w:val="0"/>
      <w:marTop w:val="0"/>
      <w:marBottom w:val="0"/>
      <w:divBdr>
        <w:top w:val="none" w:sz="0" w:space="0" w:color="auto"/>
        <w:left w:val="none" w:sz="0" w:space="0" w:color="auto"/>
        <w:bottom w:val="none" w:sz="0" w:space="0" w:color="auto"/>
        <w:right w:val="none" w:sz="0" w:space="0" w:color="auto"/>
      </w:divBdr>
    </w:div>
    <w:div w:id="1378699155">
      <w:bodyDiv w:val="1"/>
      <w:marLeft w:val="0"/>
      <w:marRight w:val="0"/>
      <w:marTop w:val="0"/>
      <w:marBottom w:val="0"/>
      <w:divBdr>
        <w:top w:val="none" w:sz="0" w:space="0" w:color="auto"/>
        <w:left w:val="none" w:sz="0" w:space="0" w:color="auto"/>
        <w:bottom w:val="none" w:sz="0" w:space="0" w:color="auto"/>
        <w:right w:val="none" w:sz="0" w:space="0" w:color="auto"/>
      </w:divBdr>
    </w:div>
    <w:div w:id="1384909598">
      <w:bodyDiv w:val="1"/>
      <w:marLeft w:val="0"/>
      <w:marRight w:val="0"/>
      <w:marTop w:val="0"/>
      <w:marBottom w:val="0"/>
      <w:divBdr>
        <w:top w:val="none" w:sz="0" w:space="0" w:color="auto"/>
        <w:left w:val="none" w:sz="0" w:space="0" w:color="auto"/>
        <w:bottom w:val="none" w:sz="0" w:space="0" w:color="auto"/>
        <w:right w:val="none" w:sz="0" w:space="0" w:color="auto"/>
      </w:divBdr>
    </w:div>
    <w:div w:id="1410813765">
      <w:bodyDiv w:val="1"/>
      <w:marLeft w:val="0"/>
      <w:marRight w:val="0"/>
      <w:marTop w:val="0"/>
      <w:marBottom w:val="0"/>
      <w:divBdr>
        <w:top w:val="none" w:sz="0" w:space="0" w:color="auto"/>
        <w:left w:val="none" w:sz="0" w:space="0" w:color="auto"/>
        <w:bottom w:val="none" w:sz="0" w:space="0" w:color="auto"/>
        <w:right w:val="none" w:sz="0" w:space="0" w:color="auto"/>
      </w:divBdr>
    </w:div>
    <w:div w:id="1484201929">
      <w:bodyDiv w:val="1"/>
      <w:marLeft w:val="0"/>
      <w:marRight w:val="0"/>
      <w:marTop w:val="0"/>
      <w:marBottom w:val="0"/>
      <w:divBdr>
        <w:top w:val="none" w:sz="0" w:space="0" w:color="auto"/>
        <w:left w:val="none" w:sz="0" w:space="0" w:color="auto"/>
        <w:bottom w:val="none" w:sz="0" w:space="0" w:color="auto"/>
        <w:right w:val="none" w:sz="0" w:space="0" w:color="auto"/>
      </w:divBdr>
    </w:div>
    <w:div w:id="1508322271">
      <w:bodyDiv w:val="1"/>
      <w:marLeft w:val="0"/>
      <w:marRight w:val="0"/>
      <w:marTop w:val="0"/>
      <w:marBottom w:val="0"/>
      <w:divBdr>
        <w:top w:val="none" w:sz="0" w:space="0" w:color="auto"/>
        <w:left w:val="none" w:sz="0" w:space="0" w:color="auto"/>
        <w:bottom w:val="none" w:sz="0" w:space="0" w:color="auto"/>
        <w:right w:val="none" w:sz="0" w:space="0" w:color="auto"/>
      </w:divBdr>
    </w:div>
    <w:div w:id="1528759317">
      <w:bodyDiv w:val="1"/>
      <w:marLeft w:val="0"/>
      <w:marRight w:val="0"/>
      <w:marTop w:val="0"/>
      <w:marBottom w:val="0"/>
      <w:divBdr>
        <w:top w:val="none" w:sz="0" w:space="0" w:color="auto"/>
        <w:left w:val="none" w:sz="0" w:space="0" w:color="auto"/>
        <w:bottom w:val="none" w:sz="0" w:space="0" w:color="auto"/>
        <w:right w:val="none" w:sz="0" w:space="0" w:color="auto"/>
      </w:divBdr>
    </w:div>
    <w:div w:id="1573662896">
      <w:bodyDiv w:val="1"/>
      <w:marLeft w:val="0"/>
      <w:marRight w:val="0"/>
      <w:marTop w:val="0"/>
      <w:marBottom w:val="0"/>
      <w:divBdr>
        <w:top w:val="none" w:sz="0" w:space="0" w:color="auto"/>
        <w:left w:val="none" w:sz="0" w:space="0" w:color="auto"/>
        <w:bottom w:val="none" w:sz="0" w:space="0" w:color="auto"/>
        <w:right w:val="none" w:sz="0" w:space="0" w:color="auto"/>
      </w:divBdr>
    </w:div>
    <w:div w:id="1607347579">
      <w:bodyDiv w:val="1"/>
      <w:marLeft w:val="0"/>
      <w:marRight w:val="0"/>
      <w:marTop w:val="0"/>
      <w:marBottom w:val="0"/>
      <w:divBdr>
        <w:top w:val="none" w:sz="0" w:space="0" w:color="auto"/>
        <w:left w:val="none" w:sz="0" w:space="0" w:color="auto"/>
        <w:bottom w:val="none" w:sz="0" w:space="0" w:color="auto"/>
        <w:right w:val="none" w:sz="0" w:space="0" w:color="auto"/>
      </w:divBdr>
    </w:div>
    <w:div w:id="1687904166">
      <w:bodyDiv w:val="1"/>
      <w:marLeft w:val="0"/>
      <w:marRight w:val="0"/>
      <w:marTop w:val="0"/>
      <w:marBottom w:val="0"/>
      <w:divBdr>
        <w:top w:val="none" w:sz="0" w:space="0" w:color="auto"/>
        <w:left w:val="none" w:sz="0" w:space="0" w:color="auto"/>
        <w:bottom w:val="none" w:sz="0" w:space="0" w:color="auto"/>
        <w:right w:val="none" w:sz="0" w:space="0" w:color="auto"/>
      </w:divBdr>
    </w:div>
    <w:div w:id="1717195562">
      <w:bodyDiv w:val="1"/>
      <w:marLeft w:val="0"/>
      <w:marRight w:val="0"/>
      <w:marTop w:val="0"/>
      <w:marBottom w:val="0"/>
      <w:divBdr>
        <w:top w:val="none" w:sz="0" w:space="0" w:color="auto"/>
        <w:left w:val="none" w:sz="0" w:space="0" w:color="auto"/>
        <w:bottom w:val="none" w:sz="0" w:space="0" w:color="auto"/>
        <w:right w:val="none" w:sz="0" w:space="0" w:color="auto"/>
      </w:divBdr>
    </w:div>
    <w:div w:id="1717730128">
      <w:bodyDiv w:val="1"/>
      <w:marLeft w:val="0"/>
      <w:marRight w:val="0"/>
      <w:marTop w:val="0"/>
      <w:marBottom w:val="0"/>
      <w:divBdr>
        <w:top w:val="none" w:sz="0" w:space="0" w:color="auto"/>
        <w:left w:val="none" w:sz="0" w:space="0" w:color="auto"/>
        <w:bottom w:val="none" w:sz="0" w:space="0" w:color="auto"/>
        <w:right w:val="none" w:sz="0" w:space="0" w:color="auto"/>
      </w:divBdr>
    </w:div>
    <w:div w:id="1749573220">
      <w:bodyDiv w:val="1"/>
      <w:marLeft w:val="0"/>
      <w:marRight w:val="0"/>
      <w:marTop w:val="0"/>
      <w:marBottom w:val="0"/>
      <w:divBdr>
        <w:top w:val="none" w:sz="0" w:space="0" w:color="auto"/>
        <w:left w:val="none" w:sz="0" w:space="0" w:color="auto"/>
        <w:bottom w:val="none" w:sz="0" w:space="0" w:color="auto"/>
        <w:right w:val="none" w:sz="0" w:space="0" w:color="auto"/>
      </w:divBdr>
    </w:div>
    <w:div w:id="1773041959">
      <w:bodyDiv w:val="1"/>
      <w:marLeft w:val="0"/>
      <w:marRight w:val="0"/>
      <w:marTop w:val="0"/>
      <w:marBottom w:val="0"/>
      <w:divBdr>
        <w:top w:val="none" w:sz="0" w:space="0" w:color="auto"/>
        <w:left w:val="none" w:sz="0" w:space="0" w:color="auto"/>
        <w:bottom w:val="none" w:sz="0" w:space="0" w:color="auto"/>
        <w:right w:val="none" w:sz="0" w:space="0" w:color="auto"/>
      </w:divBdr>
    </w:div>
    <w:div w:id="1782610037">
      <w:bodyDiv w:val="1"/>
      <w:marLeft w:val="0"/>
      <w:marRight w:val="0"/>
      <w:marTop w:val="0"/>
      <w:marBottom w:val="0"/>
      <w:divBdr>
        <w:top w:val="none" w:sz="0" w:space="0" w:color="auto"/>
        <w:left w:val="none" w:sz="0" w:space="0" w:color="auto"/>
        <w:bottom w:val="none" w:sz="0" w:space="0" w:color="auto"/>
        <w:right w:val="none" w:sz="0" w:space="0" w:color="auto"/>
      </w:divBdr>
    </w:div>
    <w:div w:id="1797135084">
      <w:bodyDiv w:val="1"/>
      <w:marLeft w:val="0"/>
      <w:marRight w:val="0"/>
      <w:marTop w:val="0"/>
      <w:marBottom w:val="0"/>
      <w:divBdr>
        <w:top w:val="none" w:sz="0" w:space="0" w:color="auto"/>
        <w:left w:val="none" w:sz="0" w:space="0" w:color="auto"/>
        <w:bottom w:val="none" w:sz="0" w:space="0" w:color="auto"/>
        <w:right w:val="none" w:sz="0" w:space="0" w:color="auto"/>
      </w:divBdr>
    </w:div>
    <w:div w:id="1836847103">
      <w:bodyDiv w:val="1"/>
      <w:marLeft w:val="0"/>
      <w:marRight w:val="0"/>
      <w:marTop w:val="0"/>
      <w:marBottom w:val="0"/>
      <w:divBdr>
        <w:top w:val="none" w:sz="0" w:space="0" w:color="auto"/>
        <w:left w:val="none" w:sz="0" w:space="0" w:color="auto"/>
        <w:bottom w:val="none" w:sz="0" w:space="0" w:color="auto"/>
        <w:right w:val="none" w:sz="0" w:space="0" w:color="auto"/>
      </w:divBdr>
    </w:div>
    <w:div w:id="1870484326">
      <w:bodyDiv w:val="1"/>
      <w:marLeft w:val="0"/>
      <w:marRight w:val="0"/>
      <w:marTop w:val="0"/>
      <w:marBottom w:val="0"/>
      <w:divBdr>
        <w:top w:val="none" w:sz="0" w:space="0" w:color="auto"/>
        <w:left w:val="none" w:sz="0" w:space="0" w:color="auto"/>
        <w:bottom w:val="none" w:sz="0" w:space="0" w:color="auto"/>
        <w:right w:val="none" w:sz="0" w:space="0" w:color="auto"/>
      </w:divBdr>
    </w:div>
    <w:div w:id="1912109978">
      <w:bodyDiv w:val="1"/>
      <w:marLeft w:val="0"/>
      <w:marRight w:val="0"/>
      <w:marTop w:val="0"/>
      <w:marBottom w:val="0"/>
      <w:divBdr>
        <w:top w:val="none" w:sz="0" w:space="0" w:color="auto"/>
        <w:left w:val="none" w:sz="0" w:space="0" w:color="auto"/>
        <w:bottom w:val="none" w:sz="0" w:space="0" w:color="auto"/>
        <w:right w:val="none" w:sz="0" w:space="0" w:color="auto"/>
      </w:divBdr>
    </w:div>
    <w:div w:id="1947805804">
      <w:bodyDiv w:val="1"/>
      <w:marLeft w:val="0"/>
      <w:marRight w:val="0"/>
      <w:marTop w:val="0"/>
      <w:marBottom w:val="0"/>
      <w:divBdr>
        <w:top w:val="none" w:sz="0" w:space="0" w:color="auto"/>
        <w:left w:val="none" w:sz="0" w:space="0" w:color="auto"/>
        <w:bottom w:val="none" w:sz="0" w:space="0" w:color="auto"/>
        <w:right w:val="none" w:sz="0" w:space="0" w:color="auto"/>
      </w:divBdr>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
    <w:div w:id="2011789984">
      <w:bodyDiv w:val="1"/>
      <w:marLeft w:val="0"/>
      <w:marRight w:val="0"/>
      <w:marTop w:val="0"/>
      <w:marBottom w:val="0"/>
      <w:divBdr>
        <w:top w:val="none" w:sz="0" w:space="0" w:color="auto"/>
        <w:left w:val="none" w:sz="0" w:space="0" w:color="auto"/>
        <w:bottom w:val="none" w:sz="0" w:space="0" w:color="auto"/>
        <w:right w:val="none" w:sz="0" w:space="0" w:color="auto"/>
      </w:divBdr>
    </w:div>
    <w:div w:id="2075467387">
      <w:bodyDiv w:val="1"/>
      <w:marLeft w:val="0"/>
      <w:marRight w:val="0"/>
      <w:marTop w:val="0"/>
      <w:marBottom w:val="0"/>
      <w:divBdr>
        <w:top w:val="none" w:sz="0" w:space="0" w:color="auto"/>
        <w:left w:val="none" w:sz="0" w:space="0" w:color="auto"/>
        <w:bottom w:val="none" w:sz="0" w:space="0" w:color="auto"/>
        <w:right w:val="none" w:sz="0" w:space="0" w:color="auto"/>
      </w:divBdr>
    </w:div>
    <w:div w:id="208656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cstr.cn/18406.11.Hydro.tpdc.271220" TargetMode="External"/><Relationship Id="rId7" Type="http://schemas.openxmlformats.org/officeDocument/2006/relationships/endnotes" Target="endnotes.xml"/><Relationship Id="rId12" Type="http://schemas.openxmlformats.org/officeDocument/2006/relationships/hyperlink" Target="https://geomodeling.njnu.edu.cn/repository/concept/73ad0abc-753c-4e2a-aba6-80135cf0367d"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str.cn/18406.11.Hydro.tpdc.271220" TargetMode="External"/><Relationship Id="rId27" Type="http://schemas.openxmlformats.org/officeDocument/2006/relationships/header" Target="head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33258;&#23450;&#20041;%20Office%20&#27169;&#26495;\&#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96952-503F-4CAD-88DE-256DB5954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论文.dotx</Template>
  <TotalTime>47051</TotalTime>
  <Pages>16</Pages>
  <Words>2238</Words>
  <Characters>12761</Characters>
  <Application>Microsoft Office Word</Application>
  <DocSecurity>0</DocSecurity>
  <Lines>106</Lines>
  <Paragraphs>29</Paragraphs>
  <ScaleCrop>false</ScaleCrop>
  <Company/>
  <LinksUpToDate>false</LinksUpToDate>
  <CharactersWithSpaces>14970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湖北省耕地质量调查监测与等级评价研究成果及其应用</dc:title>
  <dc:subject/>
  <dc:creator>Sean Yang</dc:creator>
  <cp:keywords>v4</cp:keywords>
  <dc:description/>
  <cp:lastModifiedBy>Yang Sean</cp:lastModifiedBy>
  <cp:revision>54</cp:revision>
  <cp:lastPrinted>2022-02-26T04:53:00Z</cp:lastPrinted>
  <dcterms:created xsi:type="dcterms:W3CDTF">2023-03-12T02:22:00Z</dcterms:created>
  <dcterms:modified xsi:type="dcterms:W3CDTF">2023-12-28T14:41:00Z</dcterms:modified>
</cp:coreProperties>
</file>